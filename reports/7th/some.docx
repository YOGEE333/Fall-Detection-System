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DA07F" w14:textId="77777777" w:rsidR="00481B29" w:rsidRDefault="00481B29" w:rsidP="00085F54">
      <w:pPr>
        <w:spacing w:before="120" w:after="120" w:line="0" w:lineRule="atLeast"/>
        <w:jc w:val="center"/>
        <w:rPr>
          <w:rFonts w:ascii="Bookman Old Style" w:eastAsia="Times New Roman" w:hAnsi="Bookman Old Style"/>
          <w:b/>
          <w:sz w:val="32"/>
          <w:szCs w:val="32"/>
        </w:rPr>
      </w:pPr>
    </w:p>
    <w:p w14:paraId="1BFFAD40" w14:textId="4EFDF71B" w:rsidR="00085F54" w:rsidRPr="00D20146" w:rsidRDefault="000F3026" w:rsidP="00085F54">
      <w:pPr>
        <w:spacing w:before="120" w:after="120" w:line="0" w:lineRule="atLeast"/>
        <w:jc w:val="center"/>
        <w:rPr>
          <w:rFonts w:ascii="Bookman Old Style" w:eastAsia="Times New Roman" w:hAnsi="Bookman Old Style"/>
          <w:b/>
          <w:sz w:val="32"/>
          <w:szCs w:val="32"/>
        </w:rPr>
      </w:pPr>
      <w:r>
        <w:rPr>
          <w:rFonts w:ascii="Bookman Old Style" w:eastAsia="Times New Roman" w:hAnsi="Bookman Old Style"/>
          <w:b/>
          <w:sz w:val="32"/>
          <w:szCs w:val="32"/>
        </w:rPr>
        <w:t>Project Progress Report on</w:t>
      </w:r>
    </w:p>
    <w:p w14:paraId="3AA62F57" w14:textId="77777777" w:rsidR="00360E8A" w:rsidRDefault="00360E8A" w:rsidP="00085F54">
      <w:pPr>
        <w:spacing w:before="120" w:after="120" w:line="238" w:lineRule="exact"/>
        <w:jc w:val="center"/>
        <w:rPr>
          <w:rFonts w:ascii="Times New Roman" w:eastAsia="Times New Roman" w:hAnsi="Times New Roman"/>
          <w:sz w:val="24"/>
        </w:rPr>
      </w:pPr>
      <w:r>
        <w:rPr>
          <w:rFonts w:ascii="Times New Roman" w:eastAsia="Times New Roman" w:hAnsi="Times New Roman"/>
          <w:b/>
          <w:noProof/>
          <w:sz w:val="24"/>
        </w:rPr>
        <w:drawing>
          <wp:anchor distT="0" distB="0" distL="114300" distR="114300" simplePos="0" relativeHeight="251659264" behindDoc="1" locked="0" layoutInCell="0" allowOverlap="1" wp14:anchorId="5E4033F4" wp14:editId="6015F4ED">
            <wp:simplePos x="0" y="0"/>
            <wp:positionH relativeFrom="column">
              <wp:posOffset>-195580</wp:posOffset>
            </wp:positionH>
            <wp:positionV relativeFrom="paragraph">
              <wp:posOffset>19050</wp:posOffset>
            </wp:positionV>
            <wp:extent cx="5871845" cy="101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1845" cy="101600"/>
                    </a:xfrm>
                    <a:prstGeom prst="rect">
                      <a:avLst/>
                    </a:prstGeom>
                    <a:noFill/>
                  </pic:spPr>
                </pic:pic>
              </a:graphicData>
            </a:graphic>
            <wp14:sizeRelH relativeFrom="page">
              <wp14:pctWidth>0</wp14:pctWidth>
            </wp14:sizeRelH>
            <wp14:sizeRelV relativeFrom="page">
              <wp14:pctHeight>0</wp14:pctHeight>
            </wp14:sizeRelV>
          </wp:anchor>
        </w:drawing>
      </w:r>
    </w:p>
    <w:p w14:paraId="23E51674" w14:textId="5AB08CFB" w:rsidR="00B06DAD" w:rsidRDefault="00FF7A3F" w:rsidP="00FF7A3F">
      <w:pPr>
        <w:spacing w:before="120" w:after="120" w:line="288" w:lineRule="auto"/>
        <w:jc w:val="center"/>
        <w:rPr>
          <w:rFonts w:ascii="Bookman Old Style" w:eastAsia="Bookman Old Style" w:hAnsi="Bookman Old Style" w:cs="Bookman Old Style"/>
          <w:b/>
          <w:sz w:val="32"/>
          <w:szCs w:val="32"/>
        </w:rPr>
      </w:pPr>
      <w:bookmarkStart w:id="0" w:name="_Hlk152597281"/>
      <w:r w:rsidRPr="00FF7A3F">
        <w:rPr>
          <w:rFonts w:ascii="Bookman Old Style" w:eastAsia="Bookman Old Style" w:hAnsi="Bookman Old Style" w:cs="Bookman Old Style"/>
          <w:b/>
          <w:sz w:val="32"/>
          <w:szCs w:val="32"/>
        </w:rPr>
        <w:t>A Framework for Fall Detection Using Audio and Video Features</w:t>
      </w:r>
    </w:p>
    <w:bookmarkEnd w:id="0"/>
    <w:p w14:paraId="190F08F8" w14:textId="77777777" w:rsidR="0031198C" w:rsidRPr="0031198C" w:rsidRDefault="00360E8A" w:rsidP="0031198C">
      <w:pPr>
        <w:spacing w:before="120" w:after="120" w:line="288" w:lineRule="exact"/>
        <w:jc w:val="center"/>
        <w:rPr>
          <w:rFonts w:ascii="Times New Roman" w:eastAsia="Times New Roman" w:hAnsi="Times New Roman"/>
          <w:sz w:val="24"/>
        </w:rPr>
      </w:pPr>
      <w:r>
        <w:rPr>
          <w:rFonts w:ascii="Times New Roman" w:eastAsia="Times New Roman" w:hAnsi="Times New Roman"/>
          <w:b/>
          <w:noProof/>
          <w:sz w:val="28"/>
        </w:rPr>
        <w:drawing>
          <wp:anchor distT="0" distB="0" distL="114300" distR="114300" simplePos="0" relativeHeight="251660288" behindDoc="1" locked="0" layoutInCell="0" allowOverlap="1" wp14:anchorId="45620768" wp14:editId="5CC2FC6B">
            <wp:simplePos x="0" y="0"/>
            <wp:positionH relativeFrom="column">
              <wp:posOffset>-195580</wp:posOffset>
            </wp:positionH>
            <wp:positionV relativeFrom="paragraph">
              <wp:posOffset>41910</wp:posOffset>
            </wp:positionV>
            <wp:extent cx="5871845" cy="101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1845" cy="101600"/>
                    </a:xfrm>
                    <a:prstGeom prst="rect">
                      <a:avLst/>
                    </a:prstGeom>
                    <a:noFill/>
                  </pic:spPr>
                </pic:pic>
              </a:graphicData>
            </a:graphic>
            <wp14:sizeRelH relativeFrom="page">
              <wp14:pctWidth>0</wp14:pctWidth>
            </wp14:sizeRelH>
            <wp14:sizeRelV relativeFrom="page">
              <wp14:pctHeight>0</wp14:pctHeight>
            </wp14:sizeRelV>
          </wp:anchor>
        </w:drawing>
      </w:r>
    </w:p>
    <w:p w14:paraId="70D7CDA9" w14:textId="77777777" w:rsidR="00360E8A" w:rsidRPr="00D20146" w:rsidRDefault="00360E8A" w:rsidP="00085F54">
      <w:pPr>
        <w:spacing w:before="120" w:after="120" w:line="0" w:lineRule="atLeast"/>
        <w:jc w:val="center"/>
        <w:rPr>
          <w:rFonts w:ascii="Bookman Old Style" w:eastAsia="Times New Roman" w:hAnsi="Bookman Old Style"/>
          <w:b/>
          <w:sz w:val="24"/>
        </w:rPr>
      </w:pPr>
      <w:r w:rsidRPr="00D20146">
        <w:rPr>
          <w:rFonts w:ascii="Bookman Old Style" w:eastAsia="Times New Roman" w:hAnsi="Bookman Old Style"/>
          <w:b/>
          <w:sz w:val="24"/>
        </w:rPr>
        <w:t>Submitted in partial fulfilment of the requirement for the award of the degree of</w:t>
      </w:r>
    </w:p>
    <w:p w14:paraId="21F9B5BF" w14:textId="77777777" w:rsidR="00360E8A" w:rsidRDefault="00360E8A" w:rsidP="00360E8A">
      <w:pPr>
        <w:spacing w:line="199" w:lineRule="exact"/>
        <w:rPr>
          <w:rFonts w:ascii="Times New Roman" w:eastAsia="Times New Roman" w:hAnsi="Times New Roman"/>
          <w:sz w:val="24"/>
        </w:rPr>
      </w:pPr>
    </w:p>
    <w:p w14:paraId="03BE22DA" w14:textId="77777777" w:rsidR="00360E8A" w:rsidRPr="00D20146" w:rsidRDefault="00360E8A" w:rsidP="00D20146">
      <w:pPr>
        <w:spacing w:line="0" w:lineRule="atLeast"/>
        <w:jc w:val="center"/>
        <w:rPr>
          <w:rFonts w:ascii="Bookman Old Style" w:eastAsia="Times New Roman" w:hAnsi="Bookman Old Style"/>
          <w:b/>
          <w:sz w:val="24"/>
        </w:rPr>
      </w:pPr>
      <w:r w:rsidRPr="00D20146">
        <w:rPr>
          <w:rFonts w:ascii="Bookman Old Style" w:eastAsia="Times New Roman" w:hAnsi="Bookman Old Style"/>
          <w:b/>
          <w:sz w:val="24"/>
        </w:rPr>
        <w:t xml:space="preserve">BACHELOR OF </w:t>
      </w:r>
      <w:r w:rsidR="00C201DD" w:rsidRPr="00C201DD">
        <w:rPr>
          <w:rFonts w:ascii="Bookman Old Style" w:eastAsia="Times New Roman" w:hAnsi="Bookman Old Style"/>
          <w:b/>
          <w:sz w:val="24"/>
        </w:rPr>
        <w:t>TECHNOLOGY</w:t>
      </w:r>
    </w:p>
    <w:p w14:paraId="304BBD18" w14:textId="77777777" w:rsidR="00360E8A" w:rsidRPr="00D20146" w:rsidRDefault="00360E8A" w:rsidP="00D20146">
      <w:pPr>
        <w:spacing w:line="139" w:lineRule="exact"/>
        <w:jc w:val="center"/>
        <w:rPr>
          <w:rFonts w:ascii="Bookman Old Style" w:eastAsia="Times New Roman" w:hAnsi="Bookman Old Style"/>
          <w:sz w:val="24"/>
        </w:rPr>
      </w:pPr>
    </w:p>
    <w:p w14:paraId="64A20886" w14:textId="77777777" w:rsidR="00360E8A" w:rsidRPr="00D20146" w:rsidRDefault="00360E8A" w:rsidP="00D20146">
      <w:pPr>
        <w:spacing w:line="0" w:lineRule="atLeast"/>
        <w:jc w:val="center"/>
        <w:rPr>
          <w:rFonts w:ascii="Bookman Old Style" w:eastAsia="Times New Roman" w:hAnsi="Bookman Old Style"/>
          <w:b/>
          <w:sz w:val="24"/>
        </w:rPr>
      </w:pPr>
      <w:r w:rsidRPr="00D20146">
        <w:rPr>
          <w:rFonts w:ascii="Bookman Old Style" w:eastAsia="Times New Roman" w:hAnsi="Bookman Old Style"/>
          <w:b/>
          <w:sz w:val="24"/>
        </w:rPr>
        <w:t>IN</w:t>
      </w:r>
    </w:p>
    <w:p w14:paraId="372DEF78" w14:textId="77777777" w:rsidR="00360E8A" w:rsidRPr="00D20146" w:rsidRDefault="00360E8A" w:rsidP="00D20146">
      <w:pPr>
        <w:spacing w:line="137" w:lineRule="exact"/>
        <w:jc w:val="center"/>
        <w:rPr>
          <w:rFonts w:ascii="Bookman Old Style" w:eastAsia="Times New Roman" w:hAnsi="Bookman Old Style"/>
          <w:sz w:val="24"/>
        </w:rPr>
      </w:pPr>
    </w:p>
    <w:p w14:paraId="25B21A5C" w14:textId="77777777" w:rsidR="00FF7A3F" w:rsidRDefault="00FF7A3F" w:rsidP="00FF7A3F">
      <w:pPr>
        <w:jc w:val="center"/>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 xml:space="preserve">COMPUTER SCIENCE &amp; ENGINEERING </w:t>
      </w:r>
    </w:p>
    <w:p w14:paraId="3CA9F02C" w14:textId="77777777" w:rsidR="00FF7A3F" w:rsidRDefault="00FF7A3F" w:rsidP="00FF7A3F">
      <w:pPr>
        <w:ind w:left="3420"/>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Submitted by:</w:t>
      </w:r>
    </w:p>
    <w:p w14:paraId="5E6F9D07" w14:textId="77777777" w:rsidR="00FF7A3F" w:rsidRDefault="00FF7A3F" w:rsidP="00FF7A3F">
      <w:pPr>
        <w:spacing w:line="136" w:lineRule="auto"/>
        <w:rPr>
          <w:rFonts w:ascii="Bookman Old Style" w:eastAsia="Bookman Old Style" w:hAnsi="Bookman Old Style" w:cs="Bookman Old Style"/>
          <w:color w:val="000000"/>
          <w:sz w:val="24"/>
          <w:szCs w:val="24"/>
        </w:rPr>
      </w:pPr>
      <w:bookmarkStart w:id="1" w:name="_Hlk152597383"/>
    </w:p>
    <w:p w14:paraId="7AE7F599" w14:textId="77777777" w:rsidR="00FF7A3F" w:rsidRDefault="00FF7A3F" w:rsidP="00FF7A3F">
      <w:pPr>
        <w:tabs>
          <w:tab w:val="left" w:pos="5760"/>
        </w:tabs>
        <w:spacing w:line="360" w:lineRule="auto"/>
        <w:ind w:left="180"/>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Medha Bisht</w:t>
      </w:r>
      <w:r>
        <w:rPr>
          <w:rFonts w:ascii="Bookman Old Style" w:eastAsia="Bookman Old Style" w:hAnsi="Bookman Old Style" w:cs="Bookman Old Style"/>
          <w:color w:val="000000"/>
          <w:sz w:val="24"/>
          <w:szCs w:val="24"/>
        </w:rPr>
        <w:tab/>
      </w:r>
      <w:r>
        <w:rPr>
          <w:rFonts w:ascii="Bookman Old Style" w:eastAsia="Bookman Old Style" w:hAnsi="Bookman Old Style" w:cs="Bookman Old Style"/>
          <w:b/>
          <w:color w:val="000000"/>
          <w:sz w:val="24"/>
          <w:szCs w:val="24"/>
        </w:rPr>
        <w:t>2017341</w:t>
      </w:r>
    </w:p>
    <w:p w14:paraId="2FC5E98A" w14:textId="77777777" w:rsidR="00FF7A3F" w:rsidRDefault="00FF7A3F" w:rsidP="00FF7A3F">
      <w:pPr>
        <w:tabs>
          <w:tab w:val="left" w:pos="5760"/>
        </w:tabs>
        <w:spacing w:line="360" w:lineRule="auto"/>
        <w:ind w:left="180"/>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Yogesh Thakur</w:t>
      </w:r>
      <w:r>
        <w:rPr>
          <w:rFonts w:ascii="Bookman Old Style" w:eastAsia="Bookman Old Style" w:hAnsi="Bookman Old Style" w:cs="Bookman Old Style"/>
          <w:color w:val="000000"/>
          <w:sz w:val="24"/>
          <w:szCs w:val="24"/>
        </w:rPr>
        <w:tab/>
      </w:r>
      <w:r>
        <w:rPr>
          <w:rFonts w:ascii="Bookman Old Style" w:eastAsia="Bookman Old Style" w:hAnsi="Bookman Old Style" w:cs="Bookman Old Style"/>
          <w:b/>
          <w:color w:val="000000"/>
          <w:sz w:val="24"/>
          <w:szCs w:val="24"/>
        </w:rPr>
        <w:t>2017397</w:t>
      </w:r>
    </w:p>
    <w:p w14:paraId="569D2FD1" w14:textId="77777777" w:rsidR="00FF7A3F" w:rsidRDefault="00FF7A3F" w:rsidP="00FF7A3F">
      <w:pPr>
        <w:tabs>
          <w:tab w:val="left" w:pos="5760"/>
        </w:tabs>
        <w:spacing w:line="360" w:lineRule="auto"/>
        <w:ind w:left="180"/>
        <w:rPr>
          <w:rFonts w:ascii="Bookman Old Style" w:eastAsia="Bookman Old Style" w:hAnsi="Bookman Old Style" w:cs="Bookman Old Style"/>
          <w:b/>
          <w:color w:val="000000"/>
          <w:sz w:val="24"/>
          <w:szCs w:val="24"/>
        </w:rPr>
      </w:pPr>
      <w:proofErr w:type="spellStart"/>
      <w:r>
        <w:rPr>
          <w:rFonts w:ascii="Bookman Old Style" w:eastAsia="Bookman Old Style" w:hAnsi="Bookman Old Style" w:cs="Bookman Old Style"/>
          <w:b/>
          <w:color w:val="000000"/>
          <w:sz w:val="24"/>
          <w:szCs w:val="24"/>
        </w:rPr>
        <w:t>Aryamann</w:t>
      </w:r>
      <w:proofErr w:type="spellEnd"/>
      <w:r>
        <w:rPr>
          <w:rFonts w:ascii="Bookman Old Style" w:eastAsia="Bookman Old Style" w:hAnsi="Bookman Old Style" w:cs="Bookman Old Style"/>
          <w:b/>
          <w:color w:val="000000"/>
          <w:sz w:val="24"/>
          <w:szCs w:val="24"/>
        </w:rPr>
        <w:t xml:space="preserve"> Singh</w:t>
      </w:r>
      <w:r>
        <w:rPr>
          <w:rFonts w:ascii="Bookman Old Style" w:eastAsia="Bookman Old Style" w:hAnsi="Bookman Old Style" w:cs="Bookman Old Style"/>
          <w:color w:val="000000"/>
          <w:sz w:val="24"/>
          <w:szCs w:val="24"/>
        </w:rPr>
        <w:tab/>
      </w:r>
      <w:r>
        <w:rPr>
          <w:rFonts w:ascii="Bookman Old Style" w:eastAsia="Bookman Old Style" w:hAnsi="Bookman Old Style" w:cs="Bookman Old Style"/>
          <w:b/>
          <w:color w:val="000000"/>
          <w:sz w:val="24"/>
          <w:szCs w:val="24"/>
        </w:rPr>
        <w:t>2017313</w:t>
      </w:r>
    </w:p>
    <w:p w14:paraId="67405936" w14:textId="77777777" w:rsidR="00FF7A3F" w:rsidRDefault="00FF7A3F" w:rsidP="00FF7A3F">
      <w:pPr>
        <w:tabs>
          <w:tab w:val="left" w:pos="5760"/>
        </w:tabs>
        <w:spacing w:line="360" w:lineRule="auto"/>
        <w:ind w:left="180"/>
        <w:rPr>
          <w:rFonts w:ascii="Bookman Old Style" w:eastAsia="Bookman Old Style" w:hAnsi="Bookman Old Style" w:cs="Bookman Old Style"/>
          <w:b/>
          <w:color w:val="000000"/>
          <w:sz w:val="24"/>
          <w:szCs w:val="24"/>
        </w:rPr>
      </w:pPr>
      <w:r>
        <w:rPr>
          <w:rFonts w:ascii="Bookman Old Style" w:eastAsia="Bookman Old Style" w:hAnsi="Bookman Old Style" w:cs="Bookman Old Style"/>
          <w:b/>
          <w:color w:val="000000"/>
          <w:sz w:val="24"/>
          <w:szCs w:val="24"/>
        </w:rPr>
        <w:t xml:space="preserve">Divyam </w:t>
      </w:r>
      <w:proofErr w:type="spellStart"/>
      <w:r>
        <w:rPr>
          <w:rFonts w:ascii="Bookman Old Style" w:eastAsia="Bookman Old Style" w:hAnsi="Bookman Old Style" w:cs="Bookman Old Style"/>
          <w:b/>
          <w:color w:val="000000"/>
          <w:sz w:val="24"/>
          <w:szCs w:val="24"/>
        </w:rPr>
        <w:t>Kholia</w:t>
      </w:r>
      <w:proofErr w:type="spellEnd"/>
      <w:r>
        <w:rPr>
          <w:rFonts w:ascii="Bookman Old Style" w:eastAsia="Bookman Old Style" w:hAnsi="Bookman Old Style" w:cs="Bookman Old Style"/>
          <w:color w:val="000000"/>
          <w:sz w:val="24"/>
          <w:szCs w:val="24"/>
        </w:rPr>
        <w:tab/>
      </w:r>
      <w:r>
        <w:rPr>
          <w:rFonts w:ascii="Bookman Old Style" w:eastAsia="Bookman Old Style" w:hAnsi="Bookman Old Style" w:cs="Bookman Old Style"/>
          <w:b/>
          <w:color w:val="000000"/>
          <w:sz w:val="24"/>
          <w:szCs w:val="24"/>
        </w:rPr>
        <w:t>2017324</w:t>
      </w:r>
    </w:p>
    <w:bookmarkEnd w:id="1"/>
    <w:p w14:paraId="2AAB6939" w14:textId="77777777" w:rsidR="00FF7A3F" w:rsidRDefault="00FF7A3F" w:rsidP="00FF7A3F">
      <w:pPr>
        <w:tabs>
          <w:tab w:val="left" w:pos="5760"/>
        </w:tabs>
        <w:spacing w:line="360" w:lineRule="auto"/>
        <w:ind w:left="180"/>
        <w:rPr>
          <w:rFonts w:ascii="Times New Roman" w:eastAsia="Times New Roman" w:hAnsi="Times New Roman" w:cs="Times New Roman"/>
          <w:b/>
          <w:i/>
          <w:color w:val="000000"/>
          <w:sz w:val="24"/>
          <w:szCs w:val="24"/>
        </w:rPr>
      </w:pPr>
    </w:p>
    <w:p w14:paraId="0CF08C2C" w14:textId="77777777" w:rsidR="00FF7A3F" w:rsidRDefault="00FF7A3F" w:rsidP="00FF7A3F">
      <w:pPr>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Under the Guidance of</w:t>
      </w:r>
    </w:p>
    <w:p w14:paraId="033E2D02" w14:textId="77777777" w:rsidR="00FF7A3F" w:rsidRDefault="00FF7A3F" w:rsidP="00FF7A3F">
      <w:pPr>
        <w:spacing w:line="33" w:lineRule="auto"/>
        <w:jc w:val="center"/>
        <w:rPr>
          <w:rFonts w:ascii="Times New Roman" w:eastAsia="Times New Roman" w:hAnsi="Times New Roman" w:cs="Times New Roman"/>
          <w:color w:val="000000"/>
          <w:sz w:val="24"/>
          <w:szCs w:val="24"/>
        </w:rPr>
      </w:pPr>
    </w:p>
    <w:p w14:paraId="035161F9" w14:textId="77777777" w:rsidR="00FF7A3F" w:rsidRDefault="00FF7A3F" w:rsidP="00FF7A3F">
      <w:pPr>
        <w:jc w:val="center"/>
        <w:rPr>
          <w:rFonts w:ascii="Times New Roman" w:eastAsia="Times New Roman" w:hAnsi="Times New Roman" w:cs="Times New Roman"/>
          <w:b/>
          <w:color w:val="000000"/>
          <w:sz w:val="28"/>
          <w:szCs w:val="28"/>
        </w:rPr>
      </w:pPr>
      <w:bookmarkStart w:id="2" w:name="_Hlk152597324"/>
      <w:r>
        <w:rPr>
          <w:rFonts w:ascii="Times New Roman" w:eastAsia="Times New Roman" w:hAnsi="Times New Roman" w:cs="Times New Roman"/>
          <w:b/>
          <w:color w:val="000000"/>
          <w:sz w:val="28"/>
          <w:szCs w:val="28"/>
        </w:rPr>
        <w:t xml:space="preserve">Dr. </w:t>
      </w:r>
      <w:proofErr w:type="spellStart"/>
      <w:r>
        <w:rPr>
          <w:rFonts w:ascii="Times New Roman" w:eastAsia="Times New Roman" w:hAnsi="Times New Roman" w:cs="Times New Roman"/>
          <w:b/>
          <w:color w:val="000000"/>
          <w:sz w:val="28"/>
          <w:szCs w:val="28"/>
        </w:rPr>
        <w:t>Durgaprasad</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Gangodkar</w:t>
      </w:r>
      <w:proofErr w:type="spellEnd"/>
    </w:p>
    <w:bookmarkEnd w:id="2"/>
    <w:p w14:paraId="6428426F" w14:textId="77777777" w:rsidR="00FF7A3F" w:rsidRDefault="00FF7A3F" w:rsidP="00FF7A3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Professor, Department of Computer Science &amp; Engineering</w:t>
      </w:r>
    </w:p>
    <w:p w14:paraId="778976E8" w14:textId="77777777" w:rsidR="00FF7A3F" w:rsidRDefault="00FF7A3F" w:rsidP="00FF7A3F">
      <w:pPr>
        <w:jc w:val="center"/>
        <w:rPr>
          <w:rFonts w:ascii="Times New Roman" w:eastAsia="Times New Roman" w:hAnsi="Times New Roman" w:cs="Times New Roman"/>
          <w:b/>
          <w:color w:val="000000"/>
          <w:sz w:val="24"/>
          <w:szCs w:val="24"/>
        </w:rPr>
      </w:pPr>
    </w:p>
    <w:p w14:paraId="6FA38BA1" w14:textId="77777777" w:rsidR="00FF7A3F" w:rsidRDefault="00FF7A3F" w:rsidP="00FF7A3F">
      <w:pPr>
        <w:jc w:val="center"/>
        <w:rPr>
          <w:rFonts w:ascii="Times New Roman" w:eastAsia="Times New Roman" w:hAnsi="Times New Roman" w:cs="Times New Roman"/>
          <w:b/>
          <w:color w:val="000000"/>
          <w:sz w:val="24"/>
          <w:szCs w:val="24"/>
        </w:rPr>
      </w:pPr>
    </w:p>
    <w:p w14:paraId="7030884F" w14:textId="77777777" w:rsidR="00FF7A3F" w:rsidRDefault="00FF7A3F" w:rsidP="00FF7A3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Project Team ID:  </w:t>
      </w:r>
      <w:r>
        <w:rPr>
          <w:rFonts w:ascii="Times New Roman" w:eastAsia="Times New Roman" w:hAnsi="Times New Roman" w:cs="Times New Roman"/>
          <w:b/>
          <w:color w:val="333333"/>
          <w:sz w:val="24"/>
          <w:szCs w:val="24"/>
          <w:highlight w:val="white"/>
        </w:rPr>
        <w:t>MP23CE004</w:t>
      </w:r>
    </w:p>
    <w:p w14:paraId="5610BB40" w14:textId="4BFBAE8F" w:rsidR="000F3026" w:rsidRDefault="000F3026" w:rsidP="00360E8A">
      <w:pPr>
        <w:jc w:val="center"/>
        <w:rPr>
          <w:rFonts w:ascii="Times New Roman" w:hAnsi="Times New Roman"/>
          <w:b/>
          <w:sz w:val="24"/>
          <w:szCs w:val="24"/>
        </w:rPr>
      </w:pPr>
      <w:r>
        <w:rPr>
          <w:rFonts w:ascii="Times New Roman" w:hAnsi="Times New Roman"/>
          <w:b/>
          <w:sz w:val="24"/>
          <w:szCs w:val="24"/>
        </w:rPr>
        <w:t>Project Progress Report No: 1</w:t>
      </w:r>
    </w:p>
    <w:p w14:paraId="5AEC6329" w14:textId="77777777" w:rsidR="00360E8A" w:rsidRDefault="00360E8A" w:rsidP="00360E8A">
      <w:pPr>
        <w:jc w:val="center"/>
        <w:rPr>
          <w:rFonts w:ascii="Times New Roman" w:hAnsi="Times New Roman"/>
          <w:b/>
          <w:sz w:val="24"/>
          <w:szCs w:val="24"/>
        </w:rPr>
      </w:pPr>
    </w:p>
    <w:p w14:paraId="39A4FEBA" w14:textId="77777777" w:rsidR="00D20146" w:rsidRDefault="00D20146" w:rsidP="00360E8A">
      <w:pPr>
        <w:jc w:val="center"/>
        <w:rPr>
          <w:rFonts w:ascii="Times New Roman" w:hAnsi="Times New Roman"/>
          <w:b/>
          <w:sz w:val="24"/>
          <w:szCs w:val="24"/>
        </w:rPr>
      </w:pPr>
    </w:p>
    <w:p w14:paraId="09CCEF74" w14:textId="77777777" w:rsidR="00085F54" w:rsidRDefault="00085F54" w:rsidP="00360E8A">
      <w:pPr>
        <w:jc w:val="center"/>
        <w:rPr>
          <w:rFonts w:ascii="Times New Roman" w:hAnsi="Times New Roman"/>
          <w:b/>
          <w:sz w:val="24"/>
          <w:szCs w:val="24"/>
        </w:rPr>
      </w:pPr>
      <w:r>
        <w:rPr>
          <w:noProof/>
        </w:rPr>
        <w:drawing>
          <wp:inline distT="0" distB="0" distL="0" distR="0" wp14:anchorId="3F5A7455" wp14:editId="0C2DA418">
            <wp:extent cx="1219370" cy="11622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U_LOGO.png"/>
                    <pic:cNvPicPr/>
                  </pic:nvPicPr>
                  <pic:blipFill>
                    <a:blip r:embed="rId11">
                      <a:extLst>
                        <a:ext uri="{28A0092B-C50C-407E-A947-70E740481C1C}">
                          <a14:useLocalDpi xmlns:a14="http://schemas.microsoft.com/office/drawing/2010/main" val="0"/>
                        </a:ext>
                      </a:extLst>
                    </a:blip>
                    <a:stretch>
                      <a:fillRect/>
                    </a:stretch>
                  </pic:blipFill>
                  <pic:spPr>
                    <a:xfrm>
                      <a:off x="0" y="0"/>
                      <a:ext cx="1219370" cy="1162212"/>
                    </a:xfrm>
                    <a:prstGeom prst="rect">
                      <a:avLst/>
                    </a:prstGeom>
                  </pic:spPr>
                </pic:pic>
              </a:graphicData>
            </a:graphic>
          </wp:inline>
        </w:drawing>
      </w:r>
    </w:p>
    <w:p w14:paraId="160AEC5E" w14:textId="77777777" w:rsidR="00D20146" w:rsidRDefault="00D20146" w:rsidP="00360E8A">
      <w:pPr>
        <w:jc w:val="center"/>
        <w:rPr>
          <w:rFonts w:ascii="Times New Roman" w:hAnsi="Times New Roman"/>
          <w:b/>
          <w:sz w:val="24"/>
          <w:szCs w:val="24"/>
        </w:rPr>
      </w:pPr>
    </w:p>
    <w:p w14:paraId="3C1A809B" w14:textId="77777777" w:rsidR="00360E8A" w:rsidRDefault="00360E8A" w:rsidP="00360E8A">
      <w:pPr>
        <w:jc w:val="center"/>
        <w:rPr>
          <w:rFonts w:ascii="Times New Roman" w:hAnsi="Times New Roman"/>
          <w:b/>
          <w:sz w:val="24"/>
          <w:szCs w:val="24"/>
        </w:rPr>
      </w:pPr>
    </w:p>
    <w:p w14:paraId="5FC48576" w14:textId="77777777" w:rsidR="00085F54" w:rsidRDefault="00085F54" w:rsidP="00085F54">
      <w:pPr>
        <w:jc w:val="center"/>
        <w:rPr>
          <w:rFonts w:ascii="Bookman Old Style" w:hAnsi="Bookman Old Style"/>
          <w:b/>
          <w:bCs/>
          <w:sz w:val="32"/>
          <w:szCs w:val="32"/>
        </w:rPr>
      </w:pPr>
      <w:r w:rsidRPr="00085F54">
        <w:rPr>
          <w:rFonts w:ascii="Bookman Old Style" w:hAnsi="Bookman Old Style"/>
          <w:b/>
          <w:bCs/>
          <w:sz w:val="32"/>
          <w:szCs w:val="32"/>
        </w:rPr>
        <w:t>Department of Computer Science and Engineering</w:t>
      </w:r>
    </w:p>
    <w:p w14:paraId="1140E0D4" w14:textId="77777777" w:rsidR="00085F54" w:rsidRPr="00085F54" w:rsidRDefault="00085F54" w:rsidP="00085F54">
      <w:pPr>
        <w:jc w:val="center"/>
        <w:rPr>
          <w:rFonts w:ascii="Bookman Old Style" w:hAnsi="Bookman Old Style"/>
          <w:b/>
          <w:bCs/>
          <w:sz w:val="32"/>
          <w:szCs w:val="32"/>
        </w:rPr>
      </w:pPr>
      <w:r w:rsidRPr="00085F54">
        <w:rPr>
          <w:rFonts w:ascii="Bookman Old Style" w:hAnsi="Bookman Old Style"/>
          <w:b/>
          <w:bCs/>
          <w:sz w:val="32"/>
          <w:szCs w:val="32"/>
        </w:rPr>
        <w:t>Graphic Era (Deemed to be University)</w:t>
      </w:r>
    </w:p>
    <w:p w14:paraId="36F0A4BB" w14:textId="77777777" w:rsidR="00FF7A3F" w:rsidRDefault="00085F54" w:rsidP="00FF7A3F">
      <w:pPr>
        <w:jc w:val="center"/>
        <w:rPr>
          <w:rFonts w:ascii="Bookman Old Style" w:hAnsi="Bookman Old Style"/>
          <w:b/>
          <w:bCs/>
          <w:sz w:val="32"/>
          <w:szCs w:val="32"/>
        </w:rPr>
      </w:pPr>
      <w:r w:rsidRPr="00085F54">
        <w:rPr>
          <w:rFonts w:ascii="Bookman Old Style" w:hAnsi="Bookman Old Style"/>
          <w:b/>
          <w:bCs/>
          <w:sz w:val="32"/>
          <w:szCs w:val="32"/>
        </w:rPr>
        <w:t>Dehradun, Uttarakhand</w:t>
      </w:r>
    </w:p>
    <w:p w14:paraId="25A6689A" w14:textId="3A10F0BF" w:rsidR="00085F54" w:rsidRPr="00FF7A3F" w:rsidRDefault="00085F54" w:rsidP="00FF7A3F">
      <w:pPr>
        <w:jc w:val="center"/>
        <w:rPr>
          <w:rFonts w:ascii="Bookman Old Style" w:hAnsi="Bookman Old Style"/>
          <w:b/>
          <w:bCs/>
          <w:sz w:val="32"/>
          <w:szCs w:val="32"/>
        </w:rPr>
      </w:pPr>
      <w:r>
        <w:rPr>
          <w:rFonts w:ascii="Bookman Old Style" w:hAnsi="Bookman Old Style"/>
          <w:b/>
          <w:bCs/>
          <w:sz w:val="32"/>
          <w:szCs w:val="32"/>
        </w:rPr>
        <w:t>202</w:t>
      </w:r>
      <w:r w:rsidR="00272D3F">
        <w:rPr>
          <w:rFonts w:ascii="Bookman Old Style" w:hAnsi="Bookman Old Style"/>
          <w:b/>
          <w:bCs/>
          <w:sz w:val="32"/>
          <w:szCs w:val="32"/>
        </w:rPr>
        <w:t>3</w:t>
      </w:r>
      <w:r w:rsidR="000F3026">
        <w:rPr>
          <w:rFonts w:ascii="Bookman Old Style" w:hAnsi="Bookman Old Style"/>
          <w:b/>
          <w:bCs/>
          <w:sz w:val="32"/>
          <w:szCs w:val="32"/>
        </w:rPr>
        <w:t>-2</w:t>
      </w:r>
      <w:r w:rsidR="00272D3F">
        <w:rPr>
          <w:rFonts w:ascii="Bookman Old Style" w:hAnsi="Bookman Old Style"/>
          <w:b/>
          <w:bCs/>
          <w:sz w:val="32"/>
          <w:szCs w:val="32"/>
        </w:rPr>
        <w:t>4</w:t>
      </w:r>
    </w:p>
    <w:p w14:paraId="7C07A765" w14:textId="77777777" w:rsidR="00085F54" w:rsidRDefault="00085F54" w:rsidP="00360E8A">
      <w:pPr>
        <w:jc w:val="center"/>
        <w:rPr>
          <w:rFonts w:ascii="Bookman Old Style" w:hAnsi="Bookman Old Style"/>
          <w:b/>
          <w:sz w:val="32"/>
          <w:szCs w:val="32"/>
        </w:rPr>
      </w:pPr>
    </w:p>
    <w:p w14:paraId="4CADD606" w14:textId="77777777" w:rsidR="0031198C" w:rsidRDefault="0031198C" w:rsidP="00360E8A">
      <w:pPr>
        <w:jc w:val="center"/>
        <w:rPr>
          <w:rFonts w:ascii="Bookman Old Style" w:hAnsi="Bookman Old Style"/>
          <w:b/>
          <w:sz w:val="32"/>
          <w:szCs w:val="32"/>
        </w:rPr>
      </w:pPr>
    </w:p>
    <w:p w14:paraId="43F87DDE" w14:textId="77777777" w:rsidR="0031198C" w:rsidRDefault="0031198C" w:rsidP="00360E8A">
      <w:pPr>
        <w:jc w:val="center"/>
        <w:rPr>
          <w:rFonts w:ascii="Bookman Old Style" w:hAnsi="Bookman Old Style"/>
          <w:b/>
          <w:sz w:val="32"/>
          <w:szCs w:val="32"/>
        </w:rPr>
      </w:pPr>
    </w:p>
    <w:p w14:paraId="2F0197C0" w14:textId="77777777" w:rsidR="0031198C" w:rsidRDefault="0031198C" w:rsidP="0031198C">
      <w:pPr>
        <w:pStyle w:val="Default"/>
        <w:jc w:val="center"/>
      </w:pPr>
      <w:r>
        <w:rPr>
          <w:noProof/>
        </w:rPr>
        <mc:AlternateContent>
          <mc:Choice Requires="wps">
            <w:drawing>
              <wp:inline distT="0" distB="0" distL="0" distR="0" wp14:anchorId="4DFCDD92" wp14:editId="78CD145C">
                <wp:extent cx="308610" cy="308610"/>
                <wp:effectExtent l="0" t="0" r="0" b="0"/>
                <wp:docPr id="5" name="Rectangle 5" descr="GEU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CE8563" id="Rectangle 5" o:spid="_x0000_s1026" alt="GEU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" filled="f" stroked="f">
                <o:lock v:ext="edit" aspectratio="t"/>
                <w10:anchorlock/>
              </v:rect>
            </w:pict>
          </mc:Fallback>
        </mc:AlternateContent>
      </w:r>
      <w:r w:rsidR="00884E68">
        <w:rPr>
          <w:noProof/>
        </w:rPr>
        <w:drawing>
          <wp:inline distT="0" distB="0" distL="0" distR="0" wp14:anchorId="6E9303F5" wp14:editId="190BB5A2">
            <wp:extent cx="3322924"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2071" cy="1048891"/>
                    </a:xfrm>
                    <a:prstGeom prst="rect">
                      <a:avLst/>
                    </a:prstGeom>
                  </pic:spPr>
                </pic:pic>
              </a:graphicData>
            </a:graphic>
          </wp:inline>
        </w:drawing>
      </w:r>
    </w:p>
    <w:p w14:paraId="6B275C04" w14:textId="77777777" w:rsidR="0031198C" w:rsidRDefault="0031198C" w:rsidP="0031198C">
      <w:pPr>
        <w:pStyle w:val="Default"/>
        <w:jc w:val="both"/>
      </w:pPr>
      <w:r>
        <w:tab/>
        <w:t xml:space="preserve">                   </w:t>
      </w:r>
    </w:p>
    <w:p w14:paraId="6001F94A" w14:textId="77777777" w:rsidR="0031198C" w:rsidRDefault="0031198C" w:rsidP="0031198C">
      <w:pPr>
        <w:pStyle w:val="Default"/>
        <w:jc w:val="center"/>
        <w:rPr>
          <w:b/>
          <w:sz w:val="32"/>
          <w:szCs w:val="32"/>
        </w:rPr>
      </w:pPr>
      <w:r w:rsidRPr="0023329F">
        <w:rPr>
          <w:b/>
          <w:sz w:val="32"/>
          <w:szCs w:val="32"/>
        </w:rPr>
        <w:t>CANDIDATE’S DECLARATION</w:t>
      </w:r>
    </w:p>
    <w:p w14:paraId="46C58531" w14:textId="77777777" w:rsidR="0031198C" w:rsidRPr="001A0732" w:rsidRDefault="0031198C" w:rsidP="0031198C">
      <w:pPr>
        <w:pStyle w:val="Default"/>
        <w:jc w:val="both"/>
      </w:pPr>
    </w:p>
    <w:p w14:paraId="22938590" w14:textId="6E87A1EA" w:rsidR="00884E68" w:rsidRPr="00FF7A3F" w:rsidRDefault="0031198C" w:rsidP="00884E68">
      <w:pPr>
        <w:tabs>
          <w:tab w:val="left" w:pos="900"/>
        </w:tabs>
        <w:spacing w:line="360" w:lineRule="auto"/>
        <w:jc w:val="both"/>
        <w:rPr>
          <w:rFonts w:ascii="Times New Roman" w:eastAsia="Times New Roman" w:hAnsi="Times New Roman" w:cs="Times New Roman"/>
          <w:b/>
          <w:sz w:val="24"/>
          <w:szCs w:val="24"/>
        </w:rPr>
      </w:pPr>
      <w:r w:rsidRPr="000E6036">
        <w:rPr>
          <w:rFonts w:ascii="Times New Roman" w:hAnsi="Times New Roman" w:cs="Times New Roman"/>
          <w:sz w:val="24"/>
          <w:szCs w:val="24"/>
        </w:rPr>
        <w:t>I</w:t>
      </w:r>
      <w:r w:rsidR="00884E68" w:rsidRPr="000E6036">
        <w:rPr>
          <w:rFonts w:ascii="Times New Roman" w:hAnsi="Times New Roman" w:cs="Times New Roman"/>
          <w:sz w:val="24"/>
          <w:szCs w:val="24"/>
        </w:rPr>
        <w:t>/We</w:t>
      </w:r>
      <w:r w:rsidRPr="000E6036">
        <w:rPr>
          <w:rFonts w:ascii="Times New Roman" w:hAnsi="Times New Roman" w:cs="Times New Roman"/>
          <w:sz w:val="24"/>
          <w:szCs w:val="24"/>
        </w:rPr>
        <w:t xml:space="preserve"> hereby certify that the work which is being presented in the </w:t>
      </w:r>
      <w:r w:rsidR="000F3026">
        <w:rPr>
          <w:rFonts w:ascii="Times New Roman" w:hAnsi="Times New Roman" w:cs="Times New Roman"/>
          <w:sz w:val="24"/>
          <w:szCs w:val="24"/>
        </w:rPr>
        <w:t>project progress report</w:t>
      </w:r>
      <w:r w:rsidR="00884E68" w:rsidRPr="000E6036">
        <w:rPr>
          <w:rFonts w:ascii="Times New Roman" w:hAnsi="Times New Roman" w:cs="Times New Roman"/>
          <w:sz w:val="24"/>
          <w:szCs w:val="24"/>
        </w:rPr>
        <w:t xml:space="preserve"> </w:t>
      </w:r>
      <w:r w:rsidRPr="000E6036">
        <w:rPr>
          <w:rFonts w:ascii="Times New Roman" w:hAnsi="Times New Roman" w:cs="Times New Roman"/>
          <w:sz w:val="24"/>
          <w:szCs w:val="24"/>
        </w:rPr>
        <w:t>entitled</w:t>
      </w:r>
      <w:r w:rsidRPr="000E6036">
        <w:rPr>
          <w:rFonts w:ascii="Times New Roman" w:hAnsi="Times New Roman" w:cs="Times New Roman"/>
          <w:b/>
          <w:sz w:val="24"/>
          <w:szCs w:val="24"/>
        </w:rPr>
        <w:t xml:space="preserve"> </w:t>
      </w:r>
      <w:bookmarkStart w:id="3" w:name="_Hlk152597549"/>
      <w:r w:rsidRPr="000E6036">
        <w:rPr>
          <w:rFonts w:ascii="Times New Roman" w:hAnsi="Times New Roman" w:cs="Times New Roman"/>
          <w:b/>
          <w:sz w:val="24"/>
          <w:szCs w:val="24"/>
        </w:rPr>
        <w:t>“</w:t>
      </w:r>
      <w:r w:rsidR="00FF7A3F" w:rsidRPr="00FF7A3F">
        <w:rPr>
          <w:rFonts w:ascii="Times New Roman" w:eastAsia="Times New Roman" w:hAnsi="Times New Roman" w:cs="Times New Roman"/>
          <w:b/>
          <w:sz w:val="24"/>
          <w:szCs w:val="24"/>
        </w:rPr>
        <w:t>A Framework for Fall Detection Using Audio and Video Features</w:t>
      </w:r>
      <w:r w:rsidRPr="000E6036">
        <w:rPr>
          <w:rFonts w:ascii="Times New Roman" w:hAnsi="Times New Roman" w:cs="Times New Roman"/>
          <w:b/>
          <w:sz w:val="24"/>
          <w:szCs w:val="24"/>
        </w:rPr>
        <w:t>”</w:t>
      </w:r>
      <w:bookmarkEnd w:id="3"/>
      <w:r w:rsidRPr="000E6036">
        <w:rPr>
          <w:rFonts w:ascii="Times New Roman" w:hAnsi="Times New Roman" w:cs="Times New Roman"/>
          <w:sz w:val="24"/>
          <w:szCs w:val="24"/>
        </w:rPr>
        <w:t xml:space="preserve"> in partial fulfillment of the requirements for the award of the Degree of Bachelor of Technology in Computer Science and Engineering</w:t>
      </w:r>
      <w:r w:rsidR="00884E68" w:rsidRPr="000E6036">
        <w:rPr>
          <w:rFonts w:ascii="Times New Roman" w:hAnsi="Times New Roman" w:cs="Times New Roman"/>
          <w:sz w:val="24"/>
          <w:szCs w:val="24"/>
        </w:rPr>
        <w:t xml:space="preserve"> </w:t>
      </w:r>
      <w:r w:rsidRPr="000E6036">
        <w:rPr>
          <w:rFonts w:ascii="Times New Roman" w:hAnsi="Times New Roman" w:cs="Times New Roman"/>
          <w:sz w:val="24"/>
          <w:szCs w:val="24"/>
        </w:rPr>
        <w:t>in the Department of Computer Science and</w:t>
      </w:r>
      <w:r w:rsidR="00884E68" w:rsidRPr="000E6036">
        <w:rPr>
          <w:rFonts w:ascii="Times New Roman" w:hAnsi="Times New Roman" w:cs="Times New Roman"/>
          <w:sz w:val="24"/>
          <w:szCs w:val="24"/>
        </w:rPr>
        <w:t xml:space="preserve"> Engineering of the Graphic Era (D</w:t>
      </w:r>
      <w:r w:rsidRPr="000E6036">
        <w:rPr>
          <w:rFonts w:ascii="Times New Roman" w:hAnsi="Times New Roman" w:cs="Times New Roman"/>
          <w:sz w:val="24"/>
          <w:szCs w:val="24"/>
        </w:rPr>
        <w:t>eemed to be University</w:t>
      </w:r>
      <w:r w:rsidR="00884E68" w:rsidRPr="000E6036">
        <w:rPr>
          <w:rFonts w:ascii="Times New Roman" w:hAnsi="Times New Roman" w:cs="Times New Roman"/>
          <w:sz w:val="24"/>
          <w:szCs w:val="24"/>
        </w:rPr>
        <w:t>)</w:t>
      </w:r>
      <w:r w:rsidRPr="000E6036">
        <w:rPr>
          <w:rFonts w:ascii="Times New Roman" w:hAnsi="Times New Roman" w:cs="Times New Roman"/>
          <w:sz w:val="24"/>
          <w:szCs w:val="24"/>
        </w:rPr>
        <w:t xml:space="preserve">, Dehradun </w:t>
      </w:r>
      <w:r w:rsidR="000C16C7">
        <w:rPr>
          <w:rFonts w:ascii="Times New Roman" w:hAnsi="Times New Roman" w:cs="Times New Roman"/>
          <w:sz w:val="24"/>
          <w:szCs w:val="24"/>
        </w:rPr>
        <w:t xml:space="preserve">shall be carried out by the undersigned under </w:t>
      </w:r>
      <w:r w:rsidRPr="000E6036">
        <w:rPr>
          <w:rFonts w:ascii="Times New Roman" w:hAnsi="Times New Roman" w:cs="Times New Roman"/>
          <w:sz w:val="24"/>
          <w:szCs w:val="24"/>
        </w:rPr>
        <w:t xml:space="preserve">the supervision of </w:t>
      </w:r>
      <w:r w:rsidR="00FF7A3F" w:rsidRPr="00FF7A3F">
        <w:rPr>
          <w:rFonts w:ascii="Times New Roman" w:eastAsia="Times New Roman" w:hAnsi="Times New Roman" w:cs="Times New Roman"/>
          <w:b/>
          <w:sz w:val="24"/>
          <w:szCs w:val="24"/>
        </w:rPr>
        <w:t xml:space="preserve">Dr. </w:t>
      </w:r>
      <w:proofErr w:type="spellStart"/>
      <w:r w:rsidR="00FF7A3F" w:rsidRPr="00FF7A3F">
        <w:rPr>
          <w:rFonts w:ascii="Times New Roman" w:eastAsia="Times New Roman" w:hAnsi="Times New Roman" w:cs="Times New Roman"/>
          <w:b/>
          <w:sz w:val="24"/>
          <w:szCs w:val="24"/>
        </w:rPr>
        <w:t>Durgaprasad</w:t>
      </w:r>
      <w:proofErr w:type="spellEnd"/>
      <w:r w:rsidR="00FF7A3F" w:rsidRPr="00FF7A3F">
        <w:rPr>
          <w:rFonts w:ascii="Times New Roman" w:eastAsia="Times New Roman" w:hAnsi="Times New Roman" w:cs="Times New Roman"/>
          <w:b/>
          <w:sz w:val="24"/>
          <w:szCs w:val="24"/>
        </w:rPr>
        <w:t xml:space="preserve"> </w:t>
      </w:r>
      <w:proofErr w:type="spellStart"/>
      <w:r w:rsidR="00FF7A3F" w:rsidRPr="00FF7A3F">
        <w:rPr>
          <w:rFonts w:ascii="Times New Roman" w:eastAsia="Times New Roman" w:hAnsi="Times New Roman" w:cs="Times New Roman"/>
          <w:b/>
          <w:sz w:val="24"/>
          <w:szCs w:val="24"/>
        </w:rPr>
        <w:t>Gangodkar</w:t>
      </w:r>
      <w:proofErr w:type="spellEnd"/>
      <w:r w:rsidR="00B06DAD">
        <w:rPr>
          <w:rFonts w:ascii="Times New Roman" w:eastAsia="Times New Roman" w:hAnsi="Times New Roman" w:cs="Times New Roman"/>
          <w:b/>
          <w:sz w:val="24"/>
          <w:szCs w:val="24"/>
        </w:rPr>
        <w:t xml:space="preserve">, </w:t>
      </w:r>
      <w:r w:rsidR="00FF7A3F">
        <w:rPr>
          <w:rFonts w:ascii="Times New Roman" w:eastAsia="Times New Roman" w:hAnsi="Times New Roman" w:cs="Times New Roman"/>
          <w:b/>
          <w:sz w:val="24"/>
          <w:szCs w:val="24"/>
        </w:rPr>
        <w:t>Professor</w:t>
      </w:r>
      <w:r w:rsidRPr="000E6036">
        <w:rPr>
          <w:rFonts w:ascii="Times New Roman" w:hAnsi="Times New Roman" w:cs="Times New Roman"/>
          <w:sz w:val="24"/>
          <w:szCs w:val="24"/>
        </w:rPr>
        <w:t xml:space="preserve">, Department of Computer Science and Engineering, Graphic Era </w:t>
      </w:r>
      <w:r w:rsidR="00884E68" w:rsidRPr="000E6036">
        <w:rPr>
          <w:rFonts w:ascii="Times New Roman" w:hAnsi="Times New Roman" w:cs="Times New Roman"/>
          <w:sz w:val="24"/>
          <w:szCs w:val="24"/>
        </w:rPr>
        <w:t>(D</w:t>
      </w:r>
      <w:r w:rsidRPr="000E6036">
        <w:rPr>
          <w:rFonts w:ascii="Times New Roman" w:hAnsi="Times New Roman" w:cs="Times New Roman"/>
          <w:sz w:val="24"/>
          <w:szCs w:val="24"/>
        </w:rPr>
        <w:t>eemed to be University</w:t>
      </w:r>
      <w:r w:rsidR="00884E68" w:rsidRPr="000E6036">
        <w:rPr>
          <w:rFonts w:ascii="Times New Roman" w:hAnsi="Times New Roman" w:cs="Times New Roman"/>
          <w:sz w:val="24"/>
          <w:szCs w:val="24"/>
        </w:rPr>
        <w:t>)</w:t>
      </w:r>
      <w:r w:rsidRPr="000E6036">
        <w:rPr>
          <w:rFonts w:ascii="Times New Roman" w:hAnsi="Times New Roman" w:cs="Times New Roman"/>
          <w:sz w:val="24"/>
          <w:szCs w:val="24"/>
        </w:rPr>
        <w:t>, Dehradun.</w:t>
      </w:r>
    </w:p>
    <w:p w14:paraId="1077BA36" w14:textId="77777777" w:rsidR="000C16C7" w:rsidRDefault="000C16C7" w:rsidP="00884E68">
      <w:pPr>
        <w:spacing w:line="360" w:lineRule="auto"/>
        <w:jc w:val="both"/>
        <w:rPr>
          <w:rFonts w:ascii="Times New Roman" w:hAnsi="Times New Roman" w:cs="Times New Roman"/>
          <w:sz w:val="24"/>
          <w:szCs w:val="24"/>
        </w:rPr>
      </w:pPr>
    </w:p>
    <w:p w14:paraId="28BB4090" w14:textId="13BD555F" w:rsidR="00B06DAD" w:rsidRDefault="00B06DAD" w:rsidP="00B06DA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F7A3F">
        <w:rPr>
          <w:rFonts w:ascii="Times New Roman" w:eastAsia="Times New Roman" w:hAnsi="Times New Roman" w:cs="Times New Roman"/>
          <w:sz w:val="24"/>
          <w:szCs w:val="24"/>
        </w:rPr>
        <w:t xml:space="preserve">Medha Bisht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 2017</w:t>
      </w:r>
      <w:r w:rsidR="00FF7A3F">
        <w:rPr>
          <w:rFonts w:ascii="Times New Roman" w:eastAsia="Times New Roman" w:hAnsi="Times New Roman" w:cs="Times New Roman"/>
          <w:sz w:val="24"/>
          <w:szCs w:val="24"/>
        </w:rPr>
        <w:t>341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w:t>
      </w:r>
    </w:p>
    <w:p w14:paraId="32A89DE5" w14:textId="76D0BDF5" w:rsidR="00B06DAD" w:rsidRDefault="00B06DAD" w:rsidP="00B06DA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F7A3F">
        <w:rPr>
          <w:rFonts w:ascii="Times New Roman" w:eastAsia="Times New Roman" w:hAnsi="Times New Roman" w:cs="Times New Roman"/>
          <w:sz w:val="24"/>
          <w:szCs w:val="24"/>
        </w:rPr>
        <w:t>Yogesh Thakur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 2017</w:t>
      </w:r>
      <w:r w:rsidR="00FF7A3F">
        <w:rPr>
          <w:rFonts w:ascii="Times New Roman" w:eastAsia="Times New Roman" w:hAnsi="Times New Roman" w:cs="Times New Roman"/>
          <w:sz w:val="24"/>
          <w:szCs w:val="24"/>
        </w:rPr>
        <w:t>397</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w:t>
      </w:r>
      <w:r>
        <w:rPr>
          <w:rFonts w:ascii="Times New Roman" w:eastAsia="Times New Roman" w:hAnsi="Times New Roman" w:cs="Times New Roman"/>
          <w:sz w:val="24"/>
          <w:szCs w:val="24"/>
        </w:rPr>
        <w:tab/>
      </w:r>
    </w:p>
    <w:p w14:paraId="09BE1BE8" w14:textId="0573072E" w:rsidR="00B06DAD" w:rsidRDefault="00B06DAD" w:rsidP="00B06DA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FF7A3F">
        <w:rPr>
          <w:rFonts w:ascii="Times New Roman" w:eastAsia="Times New Roman" w:hAnsi="Times New Roman" w:cs="Times New Roman"/>
          <w:sz w:val="24"/>
          <w:szCs w:val="24"/>
        </w:rPr>
        <w:t>Aryamann</w:t>
      </w:r>
      <w:proofErr w:type="spellEnd"/>
      <w:r w:rsidR="00FF7A3F">
        <w:rPr>
          <w:rFonts w:ascii="Times New Roman" w:eastAsia="Times New Roman" w:hAnsi="Times New Roman" w:cs="Times New Roman"/>
          <w:sz w:val="24"/>
          <w:szCs w:val="24"/>
        </w:rPr>
        <w:t xml:space="preserve"> Singh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 2017</w:t>
      </w:r>
      <w:r w:rsidR="00FF7A3F">
        <w:rPr>
          <w:rFonts w:ascii="Times New Roman" w:eastAsia="Times New Roman" w:hAnsi="Times New Roman" w:cs="Times New Roman"/>
          <w:sz w:val="24"/>
          <w:szCs w:val="24"/>
        </w:rPr>
        <w:t>313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w:t>
      </w:r>
    </w:p>
    <w:p w14:paraId="5D415238" w14:textId="71EDFA7E" w:rsidR="00B06DAD" w:rsidRDefault="00B06DAD" w:rsidP="00B06DA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FF7A3F">
        <w:rPr>
          <w:rFonts w:ascii="Times New Roman" w:eastAsia="Times New Roman" w:hAnsi="Times New Roman" w:cs="Times New Roman"/>
          <w:sz w:val="24"/>
          <w:szCs w:val="24"/>
        </w:rPr>
        <w:t xml:space="preserve">Divyam </w:t>
      </w:r>
      <w:proofErr w:type="spellStart"/>
      <w:r w:rsidR="00FF7A3F">
        <w:rPr>
          <w:rFonts w:ascii="Times New Roman" w:eastAsia="Times New Roman" w:hAnsi="Times New Roman" w:cs="Times New Roman"/>
          <w:sz w:val="24"/>
          <w:szCs w:val="24"/>
        </w:rPr>
        <w:t>Kholia</w:t>
      </w:r>
      <w:proofErr w:type="spellEnd"/>
      <w:r w:rsidR="00FF7A3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University Roll no: 2017</w:t>
      </w:r>
      <w:r w:rsidR="00FF7A3F">
        <w:rPr>
          <w:rFonts w:ascii="Times New Roman" w:eastAsia="Times New Roman" w:hAnsi="Times New Roman" w:cs="Times New Roman"/>
          <w:sz w:val="24"/>
          <w:szCs w:val="24"/>
        </w:rPr>
        <w:t>324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w:t>
      </w:r>
    </w:p>
    <w:p w14:paraId="35BD5049" w14:textId="77777777" w:rsidR="00884E68" w:rsidRDefault="00884E68" w:rsidP="00884E68">
      <w:pPr>
        <w:spacing w:line="360" w:lineRule="auto"/>
        <w:jc w:val="both"/>
        <w:rPr>
          <w:rFonts w:ascii="Bookman Old Style" w:hAnsi="Bookman Old Style" w:cs="Times New Roman"/>
          <w:sz w:val="24"/>
          <w:szCs w:val="24"/>
        </w:rPr>
      </w:pPr>
    </w:p>
    <w:p w14:paraId="3ABDD8DC" w14:textId="6A51F7EE" w:rsidR="00884E68" w:rsidRDefault="000C16C7" w:rsidP="000E6036">
      <w:pPr>
        <w:tabs>
          <w:tab w:val="left" w:pos="90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above mentioned</w:t>
      </w:r>
      <w:proofErr w:type="gramEnd"/>
      <w:r>
        <w:rPr>
          <w:rFonts w:ascii="Times New Roman" w:hAnsi="Times New Roman" w:cs="Times New Roman"/>
          <w:sz w:val="24"/>
          <w:szCs w:val="24"/>
        </w:rPr>
        <w:t xml:space="preserve"> students shall be working und</w:t>
      </w:r>
      <w:r w:rsidR="00A531FE">
        <w:rPr>
          <w:rFonts w:ascii="Times New Roman" w:hAnsi="Times New Roman" w:cs="Times New Roman"/>
          <w:sz w:val="24"/>
          <w:szCs w:val="24"/>
        </w:rPr>
        <w:t>er the supervision of the under</w:t>
      </w:r>
      <w:r>
        <w:rPr>
          <w:rFonts w:ascii="Times New Roman" w:hAnsi="Times New Roman" w:cs="Times New Roman"/>
          <w:sz w:val="24"/>
          <w:szCs w:val="24"/>
        </w:rPr>
        <w:t xml:space="preserve">signed on the </w:t>
      </w:r>
      <w:r w:rsidR="001929FA" w:rsidRPr="001929FA">
        <w:rPr>
          <w:rFonts w:ascii="Times New Roman" w:hAnsi="Times New Roman" w:cs="Times New Roman"/>
          <w:b/>
          <w:sz w:val="24"/>
          <w:szCs w:val="24"/>
        </w:rPr>
        <w:t>“</w:t>
      </w:r>
      <w:r w:rsidR="001929FA" w:rsidRPr="00FF7A3F">
        <w:rPr>
          <w:rFonts w:ascii="Times New Roman" w:hAnsi="Times New Roman" w:cs="Times New Roman"/>
          <w:b/>
          <w:sz w:val="24"/>
          <w:szCs w:val="24"/>
        </w:rPr>
        <w:t>A Framework for Fall Detection Using Audio and Video Features</w:t>
      </w:r>
      <w:r w:rsidR="001929FA" w:rsidRPr="001929FA">
        <w:rPr>
          <w:rFonts w:ascii="Times New Roman" w:hAnsi="Times New Roman" w:cs="Times New Roman"/>
          <w:b/>
          <w:sz w:val="24"/>
          <w:szCs w:val="24"/>
        </w:rPr>
        <w:t>”</w:t>
      </w:r>
    </w:p>
    <w:p w14:paraId="20354FAF" w14:textId="77777777" w:rsidR="00884E68" w:rsidRPr="0023329F" w:rsidRDefault="00884E68" w:rsidP="00884E68">
      <w:pPr>
        <w:tabs>
          <w:tab w:val="left" w:pos="900"/>
        </w:tabs>
        <w:spacing w:line="360" w:lineRule="auto"/>
        <w:jc w:val="both"/>
        <w:rPr>
          <w:rFonts w:ascii="Times New Roman" w:hAnsi="Times New Roman" w:cs="Times New Roman"/>
          <w:sz w:val="24"/>
          <w:szCs w:val="24"/>
        </w:rPr>
      </w:pPr>
    </w:p>
    <w:p w14:paraId="383EA54C" w14:textId="77777777" w:rsidR="000E6036" w:rsidRDefault="000E6036" w:rsidP="00884E68">
      <w:pPr>
        <w:tabs>
          <w:tab w:val="left" w:pos="90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56581B57" w14:textId="77777777" w:rsidR="000E6036" w:rsidRPr="000E6036" w:rsidRDefault="000E6036" w:rsidP="000E6036">
      <w:pPr>
        <w:tabs>
          <w:tab w:val="left" w:pos="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0E6036">
        <w:rPr>
          <w:rFonts w:ascii="Times New Roman" w:hAnsi="Times New Roman" w:cs="Times New Roman"/>
          <w:b/>
          <w:sz w:val="24"/>
          <w:szCs w:val="24"/>
        </w:rPr>
        <w:t>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E6036">
        <w:rPr>
          <w:rFonts w:ascii="Times New Roman" w:hAnsi="Times New Roman" w:cs="Times New Roman"/>
          <w:b/>
          <w:sz w:val="24"/>
          <w:szCs w:val="24"/>
        </w:rPr>
        <w:t>Head of the Department</w:t>
      </w:r>
    </w:p>
    <w:p w14:paraId="0D1DC46E" w14:textId="77777777" w:rsidR="000E6036" w:rsidRDefault="000E6036" w:rsidP="00884E68">
      <w:pPr>
        <w:tabs>
          <w:tab w:val="left" w:pos="900"/>
        </w:tabs>
        <w:spacing w:line="360" w:lineRule="auto"/>
        <w:jc w:val="both"/>
        <w:rPr>
          <w:rFonts w:ascii="Times New Roman" w:hAnsi="Times New Roman" w:cs="Times New Roman"/>
          <w:sz w:val="24"/>
          <w:szCs w:val="24"/>
        </w:rPr>
      </w:pPr>
    </w:p>
    <w:p w14:paraId="4A05720C" w14:textId="77777777" w:rsidR="000E6036" w:rsidRPr="00101E11" w:rsidRDefault="00101E11" w:rsidP="000E6036">
      <w:pPr>
        <w:jc w:val="center"/>
        <w:rPr>
          <w:rFonts w:ascii="Times New Roman" w:hAnsi="Times New Roman" w:cs="Times New Roman"/>
          <w:b/>
          <w:sz w:val="28"/>
          <w:szCs w:val="28"/>
          <w:u w:val="single"/>
        </w:rPr>
      </w:pPr>
      <w:r w:rsidRPr="00101E11">
        <w:rPr>
          <w:rFonts w:ascii="Times New Roman" w:hAnsi="Times New Roman" w:cs="Times New Roman"/>
          <w:b/>
          <w:sz w:val="28"/>
          <w:szCs w:val="28"/>
          <w:u w:val="single"/>
        </w:rPr>
        <w:t>Examination</w:t>
      </w:r>
    </w:p>
    <w:p w14:paraId="4DF51824" w14:textId="77777777" w:rsidR="00101E11" w:rsidRPr="000E6036" w:rsidRDefault="00101E11" w:rsidP="000E6036">
      <w:pPr>
        <w:jc w:val="center"/>
        <w:rPr>
          <w:rFonts w:ascii="Times New Roman" w:hAnsi="Times New Roman" w:cs="Times New Roman"/>
          <w:b/>
          <w:sz w:val="24"/>
          <w:szCs w:val="24"/>
          <w:u w:val="single"/>
        </w:rPr>
      </w:pPr>
    </w:p>
    <w:p w14:paraId="4EABF87D" w14:textId="77777777" w:rsidR="000E6036" w:rsidRPr="000E6036" w:rsidRDefault="000E6036" w:rsidP="000E6036">
      <w:pPr>
        <w:jc w:val="center"/>
        <w:rPr>
          <w:rFonts w:ascii="Times New Roman" w:hAnsi="Times New Roman" w:cs="Times New Roman"/>
          <w:b/>
          <w:sz w:val="24"/>
          <w:szCs w:val="24"/>
          <w:u w:val="single"/>
        </w:rPr>
      </w:pPr>
    </w:p>
    <w:p w14:paraId="3668C454" w14:textId="77777777" w:rsidR="000E6036" w:rsidRPr="000E6036" w:rsidRDefault="00F63C7E" w:rsidP="000E6036">
      <w:pPr>
        <w:spacing w:line="360" w:lineRule="auto"/>
        <w:jc w:val="both"/>
        <w:rPr>
          <w:rFonts w:ascii="Times New Roman" w:hAnsi="Times New Roman" w:cs="Times New Roman"/>
          <w:b/>
          <w:sz w:val="24"/>
          <w:szCs w:val="24"/>
        </w:rPr>
      </w:pPr>
      <w:r>
        <w:rPr>
          <w:rFonts w:ascii="Times New Roman" w:hAnsi="Times New Roman" w:cs="Times New Roman"/>
          <w:b/>
          <w:sz w:val="24"/>
          <w:szCs w:val="24"/>
        </w:rPr>
        <w:t>Name of the Examiners</w:t>
      </w:r>
      <w:r w:rsidR="000E6036" w:rsidRPr="000E6036">
        <w:rPr>
          <w:rFonts w:ascii="Times New Roman" w:hAnsi="Times New Roman" w:cs="Times New Roman"/>
          <w:b/>
          <w:sz w:val="24"/>
          <w:szCs w:val="24"/>
        </w:rPr>
        <w:t>:</w:t>
      </w:r>
      <w:r w:rsidR="000E6036" w:rsidRPr="000E6036">
        <w:rPr>
          <w:rFonts w:ascii="Times New Roman" w:hAnsi="Times New Roman" w:cs="Times New Roman"/>
          <w:b/>
          <w:sz w:val="24"/>
          <w:szCs w:val="24"/>
        </w:rPr>
        <w:tab/>
      </w:r>
      <w:r w:rsidR="000E6036" w:rsidRPr="000E6036">
        <w:rPr>
          <w:rFonts w:ascii="Times New Roman" w:hAnsi="Times New Roman" w:cs="Times New Roman"/>
          <w:b/>
          <w:sz w:val="24"/>
          <w:szCs w:val="24"/>
        </w:rPr>
        <w:tab/>
      </w:r>
      <w:r w:rsidR="000E6036" w:rsidRPr="000E6036">
        <w:rPr>
          <w:rFonts w:ascii="Times New Roman" w:hAnsi="Times New Roman" w:cs="Times New Roman"/>
          <w:b/>
          <w:sz w:val="24"/>
          <w:szCs w:val="24"/>
        </w:rPr>
        <w:tab/>
      </w:r>
      <w:r w:rsidR="000E6036" w:rsidRPr="000E6036">
        <w:rPr>
          <w:rFonts w:ascii="Times New Roman" w:hAnsi="Times New Roman" w:cs="Times New Roman"/>
          <w:b/>
          <w:sz w:val="24"/>
          <w:szCs w:val="24"/>
        </w:rPr>
        <w:tab/>
      </w:r>
      <w:r>
        <w:rPr>
          <w:rFonts w:ascii="Times New Roman" w:hAnsi="Times New Roman" w:cs="Times New Roman"/>
          <w:b/>
          <w:sz w:val="24"/>
          <w:szCs w:val="24"/>
        </w:rPr>
        <w:tab/>
      </w:r>
      <w:r w:rsidR="000E6036" w:rsidRPr="000E6036">
        <w:rPr>
          <w:rFonts w:ascii="Times New Roman" w:hAnsi="Times New Roman" w:cs="Times New Roman"/>
          <w:b/>
          <w:sz w:val="24"/>
          <w:szCs w:val="24"/>
        </w:rPr>
        <w:tab/>
        <w:t xml:space="preserve"> Signature with Date</w:t>
      </w:r>
    </w:p>
    <w:p w14:paraId="6C409A16" w14:textId="77777777" w:rsidR="000E6036" w:rsidRPr="000E6036" w:rsidRDefault="000E6036" w:rsidP="000E6036">
      <w:pPr>
        <w:spacing w:line="360" w:lineRule="auto"/>
        <w:jc w:val="both"/>
        <w:rPr>
          <w:rFonts w:ascii="Times New Roman" w:hAnsi="Times New Roman" w:cs="Times New Roman"/>
          <w:sz w:val="24"/>
          <w:szCs w:val="24"/>
        </w:rPr>
      </w:pPr>
      <w:r w:rsidRPr="000E6036">
        <w:rPr>
          <w:rFonts w:ascii="Times New Roman" w:hAnsi="Times New Roman" w:cs="Times New Roman"/>
          <w:sz w:val="24"/>
          <w:szCs w:val="24"/>
        </w:rPr>
        <w:t>1.</w:t>
      </w:r>
    </w:p>
    <w:p w14:paraId="05643A74" w14:textId="77777777" w:rsidR="00F63C7E" w:rsidRDefault="000E6036" w:rsidP="000E6036">
      <w:pPr>
        <w:spacing w:line="360" w:lineRule="auto"/>
        <w:jc w:val="both"/>
        <w:rPr>
          <w:rFonts w:ascii="Times New Roman" w:hAnsi="Times New Roman" w:cs="Times New Roman"/>
          <w:sz w:val="24"/>
          <w:szCs w:val="24"/>
        </w:rPr>
      </w:pPr>
      <w:r w:rsidRPr="000E6036">
        <w:rPr>
          <w:rFonts w:ascii="Times New Roman" w:hAnsi="Times New Roman" w:cs="Times New Roman"/>
          <w:sz w:val="24"/>
          <w:szCs w:val="24"/>
        </w:rPr>
        <w:t>2.</w:t>
      </w:r>
      <w:r w:rsidRPr="000E6036">
        <w:rPr>
          <w:rFonts w:ascii="Times New Roman" w:hAnsi="Times New Roman" w:cs="Times New Roman"/>
          <w:sz w:val="24"/>
          <w:szCs w:val="24"/>
        </w:rPr>
        <w:tab/>
      </w:r>
      <w:r w:rsidRPr="000E6036">
        <w:rPr>
          <w:rFonts w:ascii="Times New Roman" w:hAnsi="Times New Roman" w:cs="Times New Roman"/>
          <w:sz w:val="24"/>
          <w:szCs w:val="24"/>
        </w:rPr>
        <w:tab/>
      </w:r>
    </w:p>
    <w:p w14:paraId="71231C60" w14:textId="77777777" w:rsidR="00CC1E2D" w:rsidRDefault="00CC1E2D" w:rsidP="000E6036">
      <w:pPr>
        <w:spacing w:line="360" w:lineRule="auto"/>
        <w:jc w:val="both"/>
        <w:rPr>
          <w:rFonts w:ascii="Times New Roman" w:hAnsi="Times New Roman" w:cs="Times New Roman"/>
          <w:sz w:val="24"/>
          <w:szCs w:val="24"/>
        </w:rPr>
      </w:pPr>
    </w:p>
    <w:p w14:paraId="2C8B92D4" w14:textId="77777777" w:rsidR="00272D3F" w:rsidRDefault="00272D3F" w:rsidP="000E6036">
      <w:pPr>
        <w:spacing w:line="360" w:lineRule="auto"/>
        <w:jc w:val="both"/>
        <w:rPr>
          <w:rFonts w:ascii="Times New Roman" w:hAnsi="Times New Roman" w:cs="Times New Roman"/>
          <w:sz w:val="24"/>
          <w:szCs w:val="24"/>
        </w:rPr>
      </w:pPr>
    </w:p>
    <w:p w14:paraId="264E4255" w14:textId="77777777" w:rsidR="006A01B8" w:rsidRPr="00E26FAE" w:rsidRDefault="006A01B8" w:rsidP="006A01B8">
      <w:pPr>
        <w:pBdr>
          <w:bottom w:val="single" w:sz="12" w:space="1" w:color="auto"/>
        </w:pBdr>
        <w:spacing w:line="480" w:lineRule="auto"/>
        <w:jc w:val="center"/>
        <w:rPr>
          <w:rFonts w:ascii="Times New Roman" w:hAnsi="Times New Roman" w:cs="Times New Roman"/>
          <w:b/>
          <w:sz w:val="36"/>
          <w:szCs w:val="36"/>
        </w:rPr>
      </w:pPr>
      <w:r w:rsidRPr="00A373E9">
        <w:rPr>
          <w:rFonts w:ascii="Times New Roman" w:hAnsi="Times New Roman" w:cs="Times New Roman"/>
          <w:b/>
          <w:sz w:val="36"/>
          <w:szCs w:val="36"/>
        </w:rPr>
        <w:t>Table of Contents</w:t>
      </w:r>
    </w:p>
    <w:p w14:paraId="23537359" w14:textId="77777777" w:rsidR="004540F4" w:rsidRDefault="004540F4" w:rsidP="006A01B8">
      <w:pPr>
        <w:jc w:val="cente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4"/>
        <w:gridCol w:w="4449"/>
        <w:gridCol w:w="1290"/>
      </w:tblGrid>
      <w:tr w:rsidR="004540F4" w14:paraId="237DB446" w14:textId="77777777" w:rsidTr="00B254D5">
        <w:trPr>
          <w:trHeight w:val="449"/>
          <w:jc w:val="center"/>
        </w:trPr>
        <w:tc>
          <w:tcPr>
            <w:tcW w:w="1634" w:type="dxa"/>
          </w:tcPr>
          <w:p w14:paraId="537CE736" w14:textId="77777777" w:rsidR="004540F4" w:rsidRPr="004540F4" w:rsidRDefault="004540F4" w:rsidP="006A01B8">
            <w:pPr>
              <w:jc w:val="center"/>
              <w:rPr>
                <w:rFonts w:ascii="Times New Roman" w:hAnsi="Times New Roman" w:cs="Times New Roman"/>
                <w:b/>
                <w:sz w:val="24"/>
                <w:szCs w:val="24"/>
              </w:rPr>
            </w:pPr>
            <w:r w:rsidRPr="004540F4">
              <w:rPr>
                <w:rFonts w:ascii="Times New Roman" w:hAnsi="Times New Roman" w:cs="Times New Roman"/>
                <w:b/>
                <w:sz w:val="24"/>
                <w:szCs w:val="24"/>
              </w:rPr>
              <w:t>Chapter No.</w:t>
            </w:r>
          </w:p>
        </w:tc>
        <w:tc>
          <w:tcPr>
            <w:tcW w:w="4449" w:type="dxa"/>
          </w:tcPr>
          <w:p w14:paraId="79BEE033" w14:textId="77777777" w:rsidR="004540F4" w:rsidRPr="004540F4" w:rsidRDefault="004540F4" w:rsidP="006A01B8">
            <w:pPr>
              <w:jc w:val="center"/>
              <w:rPr>
                <w:rFonts w:ascii="Times New Roman" w:hAnsi="Times New Roman" w:cs="Times New Roman"/>
                <w:b/>
                <w:sz w:val="24"/>
                <w:szCs w:val="24"/>
              </w:rPr>
            </w:pPr>
            <w:r w:rsidRPr="004540F4">
              <w:rPr>
                <w:rFonts w:ascii="Times New Roman" w:hAnsi="Times New Roman" w:cs="Times New Roman"/>
                <w:b/>
                <w:sz w:val="24"/>
                <w:szCs w:val="24"/>
              </w:rPr>
              <w:t>Description</w:t>
            </w:r>
          </w:p>
        </w:tc>
        <w:tc>
          <w:tcPr>
            <w:tcW w:w="1290" w:type="dxa"/>
          </w:tcPr>
          <w:p w14:paraId="2AABFFB6" w14:textId="77777777" w:rsidR="004540F4" w:rsidRPr="004540F4" w:rsidRDefault="004540F4" w:rsidP="006A01B8">
            <w:pPr>
              <w:jc w:val="center"/>
              <w:rPr>
                <w:rFonts w:ascii="Times New Roman" w:hAnsi="Times New Roman" w:cs="Times New Roman"/>
                <w:b/>
                <w:sz w:val="24"/>
                <w:szCs w:val="24"/>
              </w:rPr>
            </w:pPr>
            <w:r w:rsidRPr="004540F4">
              <w:rPr>
                <w:rFonts w:ascii="Times New Roman" w:hAnsi="Times New Roman" w:cs="Times New Roman"/>
                <w:b/>
                <w:sz w:val="24"/>
                <w:szCs w:val="24"/>
              </w:rPr>
              <w:t>Page No.</w:t>
            </w:r>
          </w:p>
        </w:tc>
      </w:tr>
      <w:tr w:rsidR="004540F4" w14:paraId="716C2764" w14:textId="77777777" w:rsidTr="00B254D5">
        <w:trPr>
          <w:trHeight w:val="433"/>
          <w:jc w:val="center"/>
        </w:trPr>
        <w:tc>
          <w:tcPr>
            <w:tcW w:w="1634" w:type="dxa"/>
          </w:tcPr>
          <w:p w14:paraId="28799C06" w14:textId="77777777" w:rsidR="004540F4" w:rsidRPr="004540F4" w:rsidRDefault="004540F4" w:rsidP="006A01B8">
            <w:pPr>
              <w:jc w:val="center"/>
              <w:rPr>
                <w:rFonts w:ascii="Times New Roman" w:hAnsi="Times New Roman" w:cs="Times New Roman"/>
                <w:sz w:val="24"/>
                <w:szCs w:val="24"/>
              </w:rPr>
            </w:pPr>
            <w:r w:rsidRPr="004540F4">
              <w:rPr>
                <w:rFonts w:ascii="Times New Roman" w:hAnsi="Times New Roman" w:cs="Times New Roman"/>
                <w:sz w:val="24"/>
                <w:szCs w:val="24"/>
              </w:rPr>
              <w:t>Chapter 1</w:t>
            </w:r>
          </w:p>
        </w:tc>
        <w:tc>
          <w:tcPr>
            <w:tcW w:w="4449" w:type="dxa"/>
          </w:tcPr>
          <w:p w14:paraId="5C636DAA" w14:textId="77777777" w:rsidR="004540F4" w:rsidRPr="004540F4" w:rsidRDefault="004540F4" w:rsidP="004540F4">
            <w:pPr>
              <w:rPr>
                <w:rFonts w:ascii="Times New Roman" w:hAnsi="Times New Roman" w:cs="Times New Roman"/>
                <w:sz w:val="24"/>
                <w:szCs w:val="24"/>
              </w:rPr>
            </w:pPr>
            <w:r w:rsidRPr="004540F4">
              <w:rPr>
                <w:rFonts w:ascii="Times New Roman" w:hAnsi="Times New Roman" w:cs="Times New Roman"/>
                <w:sz w:val="24"/>
                <w:szCs w:val="24"/>
              </w:rPr>
              <w:t>Introduction and Problem Statement</w:t>
            </w:r>
          </w:p>
        </w:tc>
        <w:tc>
          <w:tcPr>
            <w:tcW w:w="1290" w:type="dxa"/>
          </w:tcPr>
          <w:p w14:paraId="6D730AA4" w14:textId="77777777" w:rsidR="004540F4" w:rsidRPr="004540F4" w:rsidRDefault="004540F4" w:rsidP="006A01B8">
            <w:pPr>
              <w:jc w:val="center"/>
              <w:rPr>
                <w:rFonts w:ascii="Times New Roman" w:hAnsi="Times New Roman" w:cs="Times New Roman"/>
                <w:b/>
                <w:sz w:val="24"/>
                <w:szCs w:val="24"/>
              </w:rPr>
            </w:pPr>
          </w:p>
        </w:tc>
      </w:tr>
      <w:tr w:rsidR="004540F4" w14:paraId="1940E23A" w14:textId="77777777" w:rsidTr="00B254D5">
        <w:trPr>
          <w:trHeight w:val="433"/>
          <w:jc w:val="center"/>
        </w:trPr>
        <w:tc>
          <w:tcPr>
            <w:tcW w:w="1634" w:type="dxa"/>
          </w:tcPr>
          <w:p w14:paraId="5D30243B" w14:textId="77777777" w:rsidR="004540F4" w:rsidRPr="004540F4" w:rsidRDefault="007D228C" w:rsidP="006A01B8">
            <w:pPr>
              <w:jc w:val="center"/>
              <w:rPr>
                <w:rFonts w:ascii="Times New Roman" w:hAnsi="Times New Roman" w:cs="Times New Roman"/>
                <w:sz w:val="24"/>
                <w:szCs w:val="24"/>
              </w:rPr>
            </w:pPr>
            <w:r>
              <w:rPr>
                <w:rFonts w:ascii="Times New Roman" w:hAnsi="Times New Roman" w:cs="Times New Roman"/>
                <w:sz w:val="24"/>
                <w:szCs w:val="24"/>
              </w:rPr>
              <w:t>Chapter 2</w:t>
            </w:r>
          </w:p>
        </w:tc>
        <w:tc>
          <w:tcPr>
            <w:tcW w:w="4449" w:type="dxa"/>
          </w:tcPr>
          <w:p w14:paraId="1AEAE3D9" w14:textId="77777777" w:rsidR="004540F4" w:rsidRPr="004540F4" w:rsidRDefault="004540F4" w:rsidP="004540F4">
            <w:pPr>
              <w:rPr>
                <w:rFonts w:ascii="Times New Roman" w:hAnsi="Times New Roman" w:cs="Times New Roman"/>
                <w:sz w:val="24"/>
                <w:szCs w:val="24"/>
              </w:rPr>
            </w:pPr>
            <w:r w:rsidRPr="004540F4">
              <w:rPr>
                <w:rFonts w:ascii="Times New Roman" w:hAnsi="Times New Roman" w:cs="Times New Roman"/>
                <w:sz w:val="24"/>
                <w:szCs w:val="24"/>
              </w:rPr>
              <w:t>Objectives</w:t>
            </w:r>
          </w:p>
        </w:tc>
        <w:tc>
          <w:tcPr>
            <w:tcW w:w="1290" w:type="dxa"/>
          </w:tcPr>
          <w:p w14:paraId="4033AB56" w14:textId="77777777" w:rsidR="004540F4" w:rsidRPr="004540F4" w:rsidRDefault="004540F4" w:rsidP="006A01B8">
            <w:pPr>
              <w:jc w:val="center"/>
              <w:rPr>
                <w:rFonts w:ascii="Times New Roman" w:hAnsi="Times New Roman" w:cs="Times New Roman"/>
                <w:b/>
                <w:sz w:val="24"/>
                <w:szCs w:val="24"/>
              </w:rPr>
            </w:pPr>
          </w:p>
        </w:tc>
      </w:tr>
      <w:tr w:rsidR="004540F4" w14:paraId="7B796B3F" w14:textId="77777777" w:rsidTr="00B254D5">
        <w:trPr>
          <w:trHeight w:val="449"/>
          <w:jc w:val="center"/>
        </w:trPr>
        <w:tc>
          <w:tcPr>
            <w:tcW w:w="1634" w:type="dxa"/>
          </w:tcPr>
          <w:p w14:paraId="693398B2" w14:textId="77777777" w:rsidR="004540F4" w:rsidRPr="004540F4" w:rsidRDefault="007D228C" w:rsidP="006A01B8">
            <w:pPr>
              <w:jc w:val="center"/>
              <w:rPr>
                <w:rFonts w:ascii="Times New Roman" w:hAnsi="Times New Roman" w:cs="Times New Roman"/>
                <w:sz w:val="24"/>
                <w:szCs w:val="24"/>
              </w:rPr>
            </w:pPr>
            <w:r>
              <w:rPr>
                <w:rFonts w:ascii="Times New Roman" w:hAnsi="Times New Roman" w:cs="Times New Roman"/>
                <w:sz w:val="24"/>
                <w:szCs w:val="24"/>
              </w:rPr>
              <w:t>Chapter 3</w:t>
            </w:r>
          </w:p>
        </w:tc>
        <w:tc>
          <w:tcPr>
            <w:tcW w:w="4449" w:type="dxa"/>
          </w:tcPr>
          <w:p w14:paraId="7B75C565" w14:textId="77777777" w:rsidR="004540F4" w:rsidRPr="004540F4" w:rsidRDefault="007D228C" w:rsidP="004540F4">
            <w:pPr>
              <w:rPr>
                <w:rFonts w:ascii="Times New Roman" w:hAnsi="Times New Roman" w:cs="Times New Roman"/>
                <w:sz w:val="24"/>
                <w:szCs w:val="24"/>
              </w:rPr>
            </w:pPr>
            <w:r>
              <w:rPr>
                <w:rFonts w:ascii="Times New Roman" w:hAnsi="Times New Roman" w:cs="Times New Roman"/>
                <w:sz w:val="24"/>
                <w:szCs w:val="24"/>
              </w:rPr>
              <w:t>Project Work Carried Out</w:t>
            </w:r>
          </w:p>
        </w:tc>
        <w:tc>
          <w:tcPr>
            <w:tcW w:w="1290" w:type="dxa"/>
          </w:tcPr>
          <w:p w14:paraId="7022A0A2" w14:textId="77777777" w:rsidR="004540F4" w:rsidRPr="004540F4" w:rsidRDefault="004540F4" w:rsidP="006A01B8">
            <w:pPr>
              <w:jc w:val="center"/>
              <w:rPr>
                <w:rFonts w:ascii="Times New Roman" w:hAnsi="Times New Roman" w:cs="Times New Roman"/>
                <w:b/>
                <w:sz w:val="24"/>
                <w:szCs w:val="24"/>
              </w:rPr>
            </w:pPr>
          </w:p>
        </w:tc>
      </w:tr>
      <w:tr w:rsidR="004540F4" w14:paraId="646CC9C1" w14:textId="77777777" w:rsidTr="00B254D5">
        <w:trPr>
          <w:trHeight w:val="449"/>
          <w:jc w:val="center"/>
        </w:trPr>
        <w:tc>
          <w:tcPr>
            <w:tcW w:w="1634" w:type="dxa"/>
          </w:tcPr>
          <w:p w14:paraId="7C144E96" w14:textId="77777777" w:rsidR="004540F4" w:rsidRPr="004540F4" w:rsidRDefault="007D228C" w:rsidP="006A01B8">
            <w:pPr>
              <w:jc w:val="center"/>
              <w:rPr>
                <w:rFonts w:ascii="Times New Roman" w:hAnsi="Times New Roman" w:cs="Times New Roman"/>
                <w:sz w:val="24"/>
                <w:szCs w:val="24"/>
              </w:rPr>
            </w:pPr>
            <w:r>
              <w:rPr>
                <w:rFonts w:ascii="Times New Roman" w:hAnsi="Times New Roman" w:cs="Times New Roman"/>
                <w:sz w:val="24"/>
                <w:szCs w:val="24"/>
              </w:rPr>
              <w:t>Chapter 4</w:t>
            </w:r>
          </w:p>
        </w:tc>
        <w:tc>
          <w:tcPr>
            <w:tcW w:w="4449" w:type="dxa"/>
          </w:tcPr>
          <w:p w14:paraId="3217D6B1" w14:textId="77777777" w:rsidR="004540F4" w:rsidRPr="004540F4" w:rsidRDefault="007D228C" w:rsidP="004540F4">
            <w:pPr>
              <w:rPr>
                <w:rFonts w:ascii="Times New Roman" w:hAnsi="Times New Roman" w:cs="Times New Roman"/>
                <w:sz w:val="24"/>
                <w:szCs w:val="24"/>
              </w:rPr>
            </w:pPr>
            <w:r>
              <w:rPr>
                <w:rFonts w:ascii="Times New Roman" w:hAnsi="Times New Roman" w:cs="Times New Roman"/>
                <w:sz w:val="24"/>
                <w:szCs w:val="24"/>
              </w:rPr>
              <w:t>Future Work Plan</w:t>
            </w:r>
          </w:p>
        </w:tc>
        <w:tc>
          <w:tcPr>
            <w:tcW w:w="1290" w:type="dxa"/>
          </w:tcPr>
          <w:p w14:paraId="57940410" w14:textId="77777777" w:rsidR="004540F4" w:rsidRPr="004540F4" w:rsidRDefault="004540F4" w:rsidP="006A01B8">
            <w:pPr>
              <w:jc w:val="center"/>
              <w:rPr>
                <w:rFonts w:ascii="Times New Roman" w:hAnsi="Times New Roman" w:cs="Times New Roman"/>
                <w:b/>
                <w:sz w:val="24"/>
                <w:szCs w:val="24"/>
              </w:rPr>
            </w:pPr>
          </w:p>
        </w:tc>
      </w:tr>
      <w:tr w:rsidR="00B254D5" w14:paraId="6D1358E4" w14:textId="77777777" w:rsidTr="00B254D5">
        <w:trPr>
          <w:trHeight w:val="449"/>
          <w:jc w:val="center"/>
        </w:trPr>
        <w:tc>
          <w:tcPr>
            <w:tcW w:w="1634" w:type="dxa"/>
          </w:tcPr>
          <w:p w14:paraId="3C84D930" w14:textId="77777777" w:rsidR="00B254D5" w:rsidRDefault="00B254D5" w:rsidP="006A01B8">
            <w:pPr>
              <w:jc w:val="center"/>
              <w:rPr>
                <w:rFonts w:ascii="Times New Roman" w:hAnsi="Times New Roman" w:cs="Times New Roman"/>
                <w:sz w:val="24"/>
                <w:szCs w:val="24"/>
              </w:rPr>
            </w:pPr>
            <w:r>
              <w:rPr>
                <w:rFonts w:ascii="Times New Roman" w:hAnsi="Times New Roman" w:cs="Times New Roman"/>
                <w:sz w:val="24"/>
                <w:szCs w:val="24"/>
              </w:rPr>
              <w:t>Chapter 5</w:t>
            </w:r>
          </w:p>
        </w:tc>
        <w:tc>
          <w:tcPr>
            <w:tcW w:w="4449" w:type="dxa"/>
          </w:tcPr>
          <w:p w14:paraId="4F8CEBBD" w14:textId="77777777" w:rsidR="00B254D5" w:rsidRDefault="00B254D5" w:rsidP="004540F4">
            <w:pPr>
              <w:rPr>
                <w:rFonts w:ascii="Times New Roman" w:hAnsi="Times New Roman" w:cs="Times New Roman"/>
                <w:sz w:val="24"/>
                <w:szCs w:val="24"/>
              </w:rPr>
            </w:pPr>
            <w:r>
              <w:rPr>
                <w:rFonts w:ascii="Times New Roman" w:hAnsi="Times New Roman" w:cs="Times New Roman"/>
                <w:sz w:val="24"/>
                <w:szCs w:val="24"/>
              </w:rPr>
              <w:t>Weekly Task</w:t>
            </w:r>
          </w:p>
        </w:tc>
        <w:tc>
          <w:tcPr>
            <w:tcW w:w="1290" w:type="dxa"/>
          </w:tcPr>
          <w:p w14:paraId="6C3CA1AD" w14:textId="77777777" w:rsidR="00B254D5" w:rsidRPr="004540F4" w:rsidRDefault="00B254D5" w:rsidP="006A01B8">
            <w:pPr>
              <w:jc w:val="center"/>
              <w:rPr>
                <w:rFonts w:ascii="Times New Roman" w:hAnsi="Times New Roman" w:cs="Times New Roman"/>
                <w:b/>
                <w:sz w:val="24"/>
                <w:szCs w:val="24"/>
              </w:rPr>
            </w:pPr>
          </w:p>
        </w:tc>
      </w:tr>
      <w:tr w:rsidR="004540F4" w14:paraId="03F7811C" w14:textId="77777777" w:rsidTr="00B254D5">
        <w:trPr>
          <w:trHeight w:val="433"/>
          <w:jc w:val="center"/>
        </w:trPr>
        <w:tc>
          <w:tcPr>
            <w:tcW w:w="1634" w:type="dxa"/>
          </w:tcPr>
          <w:p w14:paraId="1A46042A" w14:textId="77777777" w:rsidR="004540F4" w:rsidRPr="00B5707C" w:rsidRDefault="004540F4" w:rsidP="006A01B8">
            <w:pPr>
              <w:jc w:val="center"/>
              <w:rPr>
                <w:rFonts w:ascii="Times New Roman" w:hAnsi="Times New Roman" w:cs="Times New Roman"/>
                <w:sz w:val="24"/>
                <w:szCs w:val="24"/>
              </w:rPr>
            </w:pPr>
          </w:p>
        </w:tc>
        <w:tc>
          <w:tcPr>
            <w:tcW w:w="4449" w:type="dxa"/>
          </w:tcPr>
          <w:p w14:paraId="0B1A70F0" w14:textId="77777777" w:rsidR="004540F4" w:rsidRPr="00B5707C" w:rsidRDefault="004540F4" w:rsidP="004540F4">
            <w:pPr>
              <w:rPr>
                <w:rFonts w:ascii="Times New Roman" w:hAnsi="Times New Roman" w:cs="Times New Roman"/>
                <w:sz w:val="24"/>
                <w:szCs w:val="24"/>
              </w:rPr>
            </w:pPr>
            <w:r w:rsidRPr="00B5707C">
              <w:rPr>
                <w:rFonts w:ascii="Times New Roman" w:hAnsi="Times New Roman" w:cs="Times New Roman"/>
                <w:sz w:val="24"/>
                <w:szCs w:val="24"/>
              </w:rPr>
              <w:t>References</w:t>
            </w:r>
          </w:p>
        </w:tc>
        <w:tc>
          <w:tcPr>
            <w:tcW w:w="1290" w:type="dxa"/>
          </w:tcPr>
          <w:p w14:paraId="106B6B13" w14:textId="77777777" w:rsidR="004540F4" w:rsidRPr="004540F4" w:rsidRDefault="004540F4" w:rsidP="006A01B8">
            <w:pPr>
              <w:jc w:val="center"/>
              <w:rPr>
                <w:rFonts w:ascii="Times New Roman" w:hAnsi="Times New Roman" w:cs="Times New Roman"/>
                <w:b/>
                <w:sz w:val="24"/>
                <w:szCs w:val="24"/>
              </w:rPr>
            </w:pPr>
          </w:p>
        </w:tc>
      </w:tr>
    </w:tbl>
    <w:p w14:paraId="4920D468" w14:textId="77777777" w:rsidR="004540F4" w:rsidRDefault="004540F4" w:rsidP="006A01B8">
      <w:pPr>
        <w:jc w:val="center"/>
        <w:rPr>
          <w:b/>
        </w:rPr>
      </w:pPr>
    </w:p>
    <w:p w14:paraId="0B816D54" w14:textId="77777777" w:rsidR="00332003" w:rsidRDefault="00332003" w:rsidP="006A01B8">
      <w:pPr>
        <w:spacing w:line="480" w:lineRule="auto"/>
        <w:jc w:val="center"/>
        <w:rPr>
          <w:rFonts w:ascii="Bookman Old Style" w:hAnsi="Bookman Old Style"/>
          <w:sz w:val="32"/>
          <w:szCs w:val="32"/>
        </w:rPr>
      </w:pPr>
    </w:p>
    <w:p w14:paraId="7F4BF74B" w14:textId="77777777" w:rsidR="00332003" w:rsidRDefault="00332003" w:rsidP="006A01B8">
      <w:pPr>
        <w:spacing w:line="480" w:lineRule="auto"/>
        <w:jc w:val="center"/>
        <w:rPr>
          <w:rFonts w:ascii="Bookman Old Style" w:hAnsi="Bookman Old Style"/>
          <w:sz w:val="32"/>
          <w:szCs w:val="32"/>
        </w:rPr>
      </w:pPr>
    </w:p>
    <w:p w14:paraId="205AF8E6" w14:textId="77777777" w:rsidR="00332003" w:rsidRDefault="00332003" w:rsidP="006A01B8">
      <w:pPr>
        <w:spacing w:line="480" w:lineRule="auto"/>
        <w:jc w:val="center"/>
        <w:rPr>
          <w:rFonts w:ascii="Bookman Old Style" w:hAnsi="Bookman Old Style"/>
          <w:sz w:val="32"/>
          <w:szCs w:val="32"/>
        </w:rPr>
      </w:pPr>
    </w:p>
    <w:p w14:paraId="5D0B64BF" w14:textId="77777777" w:rsidR="00332003" w:rsidRDefault="00332003" w:rsidP="006A01B8">
      <w:pPr>
        <w:spacing w:line="480" w:lineRule="auto"/>
        <w:jc w:val="center"/>
        <w:rPr>
          <w:rFonts w:ascii="Bookman Old Style" w:hAnsi="Bookman Old Style"/>
          <w:sz w:val="32"/>
          <w:szCs w:val="32"/>
        </w:rPr>
      </w:pPr>
    </w:p>
    <w:p w14:paraId="1924E162" w14:textId="77777777" w:rsidR="00332003" w:rsidRDefault="00332003" w:rsidP="006A01B8">
      <w:pPr>
        <w:spacing w:line="480" w:lineRule="auto"/>
        <w:jc w:val="center"/>
        <w:rPr>
          <w:rFonts w:ascii="Bookman Old Style" w:hAnsi="Bookman Old Style"/>
          <w:sz w:val="32"/>
          <w:szCs w:val="32"/>
        </w:rPr>
      </w:pPr>
    </w:p>
    <w:p w14:paraId="36E738F4" w14:textId="77777777" w:rsidR="00332003" w:rsidRDefault="00332003" w:rsidP="006A01B8">
      <w:pPr>
        <w:spacing w:line="480" w:lineRule="auto"/>
        <w:jc w:val="center"/>
        <w:rPr>
          <w:rFonts w:ascii="Bookman Old Style" w:hAnsi="Bookman Old Style"/>
          <w:sz w:val="32"/>
          <w:szCs w:val="32"/>
        </w:rPr>
      </w:pPr>
    </w:p>
    <w:p w14:paraId="5F80C600" w14:textId="77777777" w:rsidR="00332003" w:rsidRDefault="00332003" w:rsidP="006A01B8">
      <w:pPr>
        <w:spacing w:line="480" w:lineRule="auto"/>
        <w:jc w:val="center"/>
        <w:rPr>
          <w:rFonts w:ascii="Bookman Old Style" w:hAnsi="Bookman Old Style"/>
          <w:sz w:val="32"/>
          <w:szCs w:val="32"/>
        </w:rPr>
      </w:pPr>
    </w:p>
    <w:p w14:paraId="6A38D446" w14:textId="77777777" w:rsidR="00332003" w:rsidRDefault="00332003" w:rsidP="006A01B8">
      <w:pPr>
        <w:spacing w:line="480" w:lineRule="auto"/>
        <w:jc w:val="center"/>
        <w:rPr>
          <w:rFonts w:ascii="Bookman Old Style" w:hAnsi="Bookman Old Style"/>
          <w:sz w:val="32"/>
          <w:szCs w:val="32"/>
        </w:rPr>
      </w:pPr>
    </w:p>
    <w:p w14:paraId="21347F50" w14:textId="77777777" w:rsidR="00B5707C" w:rsidRDefault="00B5707C" w:rsidP="006A01B8">
      <w:pPr>
        <w:spacing w:line="480" w:lineRule="auto"/>
        <w:jc w:val="center"/>
        <w:rPr>
          <w:rFonts w:ascii="Bookman Old Style" w:hAnsi="Bookman Old Style"/>
          <w:sz w:val="32"/>
          <w:szCs w:val="32"/>
        </w:rPr>
      </w:pPr>
    </w:p>
    <w:p w14:paraId="7604D988" w14:textId="77777777" w:rsidR="00B5707C" w:rsidRDefault="00B5707C" w:rsidP="006A01B8">
      <w:pPr>
        <w:spacing w:line="480" w:lineRule="auto"/>
        <w:jc w:val="center"/>
        <w:rPr>
          <w:rFonts w:ascii="Bookman Old Style" w:hAnsi="Bookman Old Style"/>
          <w:sz w:val="32"/>
          <w:szCs w:val="32"/>
        </w:rPr>
      </w:pPr>
    </w:p>
    <w:p w14:paraId="331A1C76" w14:textId="77777777" w:rsidR="00B5707C" w:rsidRDefault="00B5707C" w:rsidP="006A01B8">
      <w:pPr>
        <w:spacing w:line="480" w:lineRule="auto"/>
        <w:jc w:val="center"/>
        <w:rPr>
          <w:rFonts w:ascii="Bookman Old Style" w:hAnsi="Bookman Old Style"/>
          <w:sz w:val="32"/>
          <w:szCs w:val="32"/>
        </w:rPr>
      </w:pPr>
    </w:p>
    <w:p w14:paraId="0BC29DA2" w14:textId="77777777" w:rsidR="00B5707C" w:rsidRDefault="00B5707C" w:rsidP="006A01B8">
      <w:pPr>
        <w:spacing w:line="480" w:lineRule="auto"/>
        <w:jc w:val="center"/>
        <w:rPr>
          <w:rFonts w:ascii="Bookman Old Style" w:hAnsi="Bookman Old Style"/>
          <w:sz w:val="32"/>
          <w:szCs w:val="32"/>
        </w:rPr>
      </w:pPr>
    </w:p>
    <w:p w14:paraId="4425FD42" w14:textId="77777777" w:rsidR="00332003" w:rsidRDefault="00332003" w:rsidP="006A01B8">
      <w:pPr>
        <w:spacing w:line="480" w:lineRule="auto"/>
        <w:jc w:val="center"/>
        <w:rPr>
          <w:rFonts w:ascii="Bookman Old Style" w:hAnsi="Bookman Old Style"/>
          <w:sz w:val="32"/>
          <w:szCs w:val="32"/>
        </w:rPr>
      </w:pPr>
    </w:p>
    <w:p w14:paraId="0071A9AB" w14:textId="77777777" w:rsidR="00101E11" w:rsidRDefault="00101E11" w:rsidP="00332003">
      <w:pPr>
        <w:spacing w:line="480" w:lineRule="auto"/>
        <w:jc w:val="both"/>
        <w:rPr>
          <w:rFonts w:ascii="Times New Roman" w:hAnsi="Times New Roman" w:cs="Times New Roman"/>
          <w:b/>
          <w:sz w:val="32"/>
          <w:szCs w:val="32"/>
        </w:rPr>
        <w:sectPr w:rsidR="00101E11" w:rsidSect="00332003">
          <w:footerReference w:type="default" r:id="rId13"/>
          <w:pgSz w:w="11906" w:h="16838" w:code="9"/>
          <w:pgMar w:top="1440" w:right="1440" w:bottom="1440" w:left="1440" w:header="720" w:footer="720" w:gutter="0"/>
          <w:cols w:space="720"/>
          <w:docGrid w:linePitch="360"/>
        </w:sectPr>
      </w:pPr>
    </w:p>
    <w:p w14:paraId="2386ACAF" w14:textId="77777777" w:rsidR="00332003" w:rsidRPr="00C728E3" w:rsidRDefault="00332003" w:rsidP="00332003">
      <w:pPr>
        <w:spacing w:line="480" w:lineRule="auto"/>
        <w:jc w:val="both"/>
        <w:rPr>
          <w:rFonts w:ascii="Times New Roman" w:hAnsi="Times New Roman" w:cs="Times New Roman"/>
          <w:b/>
          <w:sz w:val="32"/>
          <w:szCs w:val="32"/>
        </w:rPr>
      </w:pPr>
      <w:r w:rsidRPr="00C728E3">
        <w:rPr>
          <w:rFonts w:ascii="Times New Roman" w:hAnsi="Times New Roman" w:cs="Times New Roman"/>
          <w:b/>
          <w:sz w:val="32"/>
          <w:szCs w:val="32"/>
        </w:rPr>
        <w:lastRenderedPageBreak/>
        <w:t>Chapter 1</w:t>
      </w:r>
    </w:p>
    <w:p w14:paraId="009B8BD2" w14:textId="77777777" w:rsidR="00332003" w:rsidRDefault="00332003" w:rsidP="00332003">
      <w:pPr>
        <w:spacing w:line="480" w:lineRule="auto"/>
        <w:jc w:val="center"/>
        <w:rPr>
          <w:rFonts w:ascii="Times New Roman" w:hAnsi="Times New Roman" w:cs="Times New Roman"/>
          <w:b/>
          <w:sz w:val="36"/>
          <w:szCs w:val="36"/>
        </w:rPr>
      </w:pPr>
      <w:r w:rsidRPr="00C728E3">
        <w:rPr>
          <w:rFonts w:ascii="Times New Roman" w:hAnsi="Times New Roman" w:cs="Times New Roman"/>
          <w:b/>
          <w:sz w:val="36"/>
          <w:szCs w:val="36"/>
        </w:rPr>
        <w:t>Introduction</w:t>
      </w:r>
      <w:r w:rsidR="00C728E3" w:rsidRPr="00C728E3">
        <w:rPr>
          <w:rFonts w:ascii="Times New Roman" w:hAnsi="Times New Roman" w:cs="Times New Roman"/>
          <w:b/>
          <w:sz w:val="36"/>
          <w:szCs w:val="36"/>
        </w:rPr>
        <w:t xml:space="preserve"> and Problem Statement</w:t>
      </w:r>
    </w:p>
    <w:p w14:paraId="1A59CAAD" w14:textId="77777777" w:rsidR="009F3842" w:rsidRDefault="009F3842" w:rsidP="009F3842">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Basic Overview:</w:t>
      </w:r>
    </w:p>
    <w:p w14:paraId="041BFC3F" w14:textId="77777777" w:rsidR="001929FA" w:rsidRDefault="001929FA" w:rsidP="009F3842">
      <w:pPr>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WHO data an estimated 684 000 fatal falls occur each year, for seniors aged 79 and above, falls are the primary reason for injury-related deaths, making it the second leading cause of unintentional death, after road injuries.</w:t>
      </w:r>
      <w:r w:rsidRPr="001929F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financial cost of fall related injuries and long-term care are substantial all over the world, usually leading to some sort of disability.</w:t>
      </w:r>
    </w:p>
    <w:p w14:paraId="6FE51C05" w14:textId="4F8D99A3" w:rsidR="001929FA" w:rsidRDefault="001929FA" w:rsidP="001929FA">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1F1F1F"/>
          <w:sz w:val="24"/>
          <w:szCs w:val="24"/>
        </w:rPr>
        <w:t xml:space="preserve">The current methods commonly used to detect falls are portable sensors which need to be worn or embedded on various parts of the human body, in order for them to be able to detect falling events experienced by the person. Our framework for fall detection </w:t>
      </w:r>
      <w:r>
        <w:rPr>
          <w:rFonts w:ascii="Times New Roman" w:eastAsia="Times New Roman" w:hAnsi="Times New Roman" w:cs="Times New Roman"/>
          <w:color w:val="000000"/>
          <w:sz w:val="24"/>
          <w:szCs w:val="24"/>
        </w:rPr>
        <w:t xml:space="preserve">is based on vision, that can automatically monitor and detect falls, recognize distress calls from the injured and send out help messages to local emergency numbers for timely medical care. When the system identifies a potential fall and determines distress through audio cues, it automatically triggers a call for help. </w:t>
      </w:r>
    </w:p>
    <w:p w14:paraId="1A028FCB" w14:textId="4370D83D" w:rsidR="009F3842" w:rsidRDefault="009F3842" w:rsidP="001929FA">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1.1.1 Vision:</w:t>
      </w:r>
    </w:p>
    <w:p w14:paraId="6F532600" w14:textId="7A91A453" w:rsidR="009F3842" w:rsidRDefault="009F3842" w:rsidP="009F3842">
      <w:pPr>
        <w:spacing w:before="240" w:after="240" w:line="360" w:lineRule="auto"/>
        <w:ind w:left="720"/>
        <w:jc w:val="both"/>
        <w:rPr>
          <w:rFonts w:ascii="Times New Roman" w:eastAsia="Times New Roman" w:hAnsi="Times New Roman" w:cs="Times New Roman"/>
          <w:sz w:val="24"/>
          <w:szCs w:val="24"/>
        </w:rPr>
      </w:pPr>
      <w:r w:rsidRPr="009F3842">
        <w:rPr>
          <w:rFonts w:ascii="Times New Roman" w:eastAsia="Times New Roman" w:hAnsi="Times New Roman" w:cs="Times New Roman"/>
          <w:sz w:val="24"/>
          <w:szCs w:val="24"/>
        </w:rPr>
        <w:t>Our vision is both simple and profound: to equip travelers with the tools and insights necessary to embark on their dream adventures with confidence. The Travel Buddy's conception is rooted in the intuition that technology, when applied thoughtfully, can cultivate deeper connections with the world. It seeks to bridge cultural gaps, overcome language barriers, and explore the unknown, all while creating memorable and transformative travel experiences.</w:t>
      </w:r>
    </w:p>
    <w:p w14:paraId="63E5C43C" w14:textId="55AAA8AA" w:rsidR="009F3842" w:rsidRDefault="009F3842" w:rsidP="009F3842">
      <w:pPr>
        <w:spacing w:before="240" w:after="240" w:line="360"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1.1.2</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Why a </w:t>
      </w:r>
      <w:r w:rsidR="00415AE9">
        <w:rPr>
          <w:rFonts w:ascii="Times New Roman" w:eastAsia="Times New Roman" w:hAnsi="Times New Roman" w:cs="Times New Roman"/>
          <w:b/>
          <w:sz w:val="26"/>
          <w:szCs w:val="26"/>
        </w:rPr>
        <w:t xml:space="preserve">fall detection framework using audio and video </w:t>
      </w:r>
      <w:proofErr w:type="gramStart"/>
      <w:r w:rsidR="00415AE9">
        <w:rPr>
          <w:rFonts w:ascii="Times New Roman" w:eastAsia="Times New Roman" w:hAnsi="Times New Roman" w:cs="Times New Roman"/>
          <w:b/>
          <w:sz w:val="26"/>
          <w:szCs w:val="26"/>
        </w:rPr>
        <w:t>features ?</w:t>
      </w:r>
      <w:proofErr w:type="gramEnd"/>
    </w:p>
    <w:p w14:paraId="0EE35390" w14:textId="77777777" w:rsidR="00522591" w:rsidRDefault="00415AE9" w:rsidP="00522591">
      <w:pPr>
        <w:spacing w:before="240" w:after="240" w:line="36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issue with</w:t>
      </w:r>
      <w:r w:rsidR="00522591">
        <w:rPr>
          <w:rFonts w:ascii="Times New Roman" w:eastAsia="Times New Roman" w:hAnsi="Times New Roman" w:cs="Times New Roman"/>
          <w:color w:val="000000"/>
          <w:sz w:val="24"/>
          <w:szCs w:val="24"/>
        </w:rPr>
        <w:t xml:space="preserve"> existing</w:t>
      </w:r>
      <w:r>
        <w:rPr>
          <w:rFonts w:ascii="Times New Roman" w:eastAsia="Times New Roman" w:hAnsi="Times New Roman" w:cs="Times New Roman"/>
          <w:color w:val="000000"/>
          <w:sz w:val="24"/>
          <w:szCs w:val="24"/>
        </w:rPr>
        <w:t xml:space="preserve"> fall detection system</w:t>
      </w:r>
      <w:r w:rsidR="00522591">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is to differentiate any fall from daily life activities like crouching, sitting down etc. So, the event of fall can be divided into three parts on</w:t>
      </w:r>
      <w:r w:rsidR="00522591">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rPr>
        <w:t xml:space="preserve"> is the pre-fall phase represents the daily life activities. Secondly, the critical phase which represents the movement of body towards the ground or the shock of the body’s impact with the ground.</w:t>
      </w:r>
      <w:r w:rsidR="00522591" w:rsidRPr="00522591">
        <w:rPr>
          <w:rFonts w:ascii="Times New Roman" w:eastAsia="Times New Roman" w:hAnsi="Times New Roman" w:cs="Times New Roman"/>
          <w:color w:val="000000"/>
          <w:sz w:val="24"/>
          <w:szCs w:val="24"/>
        </w:rPr>
        <w:t xml:space="preserve"> </w:t>
      </w:r>
      <w:r w:rsidR="00522591">
        <w:rPr>
          <w:rFonts w:ascii="Times New Roman" w:eastAsia="Times New Roman" w:hAnsi="Times New Roman" w:cs="Times New Roman"/>
          <w:color w:val="000000"/>
          <w:sz w:val="24"/>
          <w:szCs w:val="24"/>
        </w:rPr>
        <w:t>Thirdly, the post fall phase representing the motionlessness of the person after falling on the ground.</w:t>
      </w:r>
    </w:p>
    <w:p w14:paraId="00BC93FD" w14:textId="265E68B3" w:rsidR="009F3842" w:rsidRDefault="009F3842" w:rsidP="0052259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1.2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Problem Statement:</w:t>
      </w:r>
    </w:p>
    <w:p w14:paraId="64EABB4E" w14:textId="1C96E575" w:rsidR="00415AE9" w:rsidRDefault="00415AE9" w:rsidP="00415AE9">
      <w:pPr>
        <w:spacing w:before="120"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Falls can lead to severe injuries, diminished quality of life, and, in unfortunate cases, even fatal consequences. As the elderly population grows worldwide, there is a demand for better surveillance systems, specifically fall detection systems to tackle this issue. A fall detection system based on vision, that can automatically monitor and detect falls, recognize distress calls from the injured and send out help messages to local emergency numbers for timely medical care. When the system identifies a potential fall and determines distress through audio cues, it automatically triggers a call for help. </w:t>
      </w:r>
    </w:p>
    <w:p w14:paraId="69BC1C82" w14:textId="1C2089D9" w:rsidR="009F3842" w:rsidRDefault="009F3842" w:rsidP="009F3842">
      <w:pPr>
        <w:spacing w:before="240" w:after="240" w:line="360" w:lineRule="auto"/>
        <w:jc w:val="both"/>
        <w:rPr>
          <w:rFonts w:ascii="Times New Roman" w:eastAsia="Times New Roman" w:hAnsi="Times New Roman" w:cs="Times New Roman"/>
          <w:b/>
          <w:sz w:val="28"/>
          <w:szCs w:val="28"/>
        </w:rPr>
      </w:pPr>
    </w:p>
    <w:p w14:paraId="709E9272" w14:textId="77777777" w:rsidR="009F3842" w:rsidRDefault="009F3842" w:rsidP="009F3842">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Key Features:</w:t>
      </w:r>
    </w:p>
    <w:p w14:paraId="0E651CD9" w14:textId="77777777" w:rsidR="009F3842" w:rsidRDefault="009F3842" w:rsidP="009F3842">
      <w:p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Our AI powered Travel Companion offers the following features:</w:t>
      </w:r>
    </w:p>
    <w:p w14:paraId="58106701" w14:textId="77777777" w:rsidR="009F3842" w:rsidRDefault="009F3842" w:rsidP="009F3842">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Personalized Recommendations:</w:t>
      </w:r>
      <w:r>
        <w:rPr>
          <w:rFonts w:ascii="Times New Roman" w:eastAsia="Times New Roman" w:hAnsi="Times New Roman" w:cs="Times New Roman"/>
          <w:sz w:val="24"/>
          <w:szCs w:val="24"/>
        </w:rPr>
        <w:t xml:space="preserve"> Our AI engine learns your preferences and suggests tailored experiences, from restaurants to cultural activities, ensuring every moment of your journey is curated to your liking.</w:t>
      </w:r>
    </w:p>
    <w:p w14:paraId="084C77B8" w14:textId="77777777" w:rsidR="009F3842" w:rsidRDefault="009F3842" w:rsidP="009F3842">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 Google API Integration:</w:t>
      </w:r>
      <w:r>
        <w:rPr>
          <w:rFonts w:ascii="Times New Roman" w:eastAsia="Times New Roman" w:hAnsi="Times New Roman" w:cs="Times New Roman"/>
          <w:sz w:val="24"/>
          <w:szCs w:val="24"/>
        </w:rPr>
        <w:t xml:space="preserve"> Seamlessly access Google's vast database to translate languages, navigate unfamiliar streets, and discover nearby points of interest, all in real-time.</w:t>
      </w:r>
    </w:p>
    <w:p w14:paraId="789985F6" w14:textId="77777777" w:rsidR="009F3842" w:rsidRDefault="009F3842" w:rsidP="009F3842">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Safety Assurance:</w:t>
      </w:r>
      <w:r>
        <w:rPr>
          <w:rFonts w:ascii="Times New Roman" w:eastAsia="Times New Roman" w:hAnsi="Times New Roman" w:cs="Times New Roman"/>
          <w:sz w:val="24"/>
          <w:szCs w:val="24"/>
        </w:rPr>
        <w:t xml:space="preserve"> Rest easy with our Travel Buddy's real-time safety alerts and emergency assistance features, which connect you to local authorities and support when needed.</w:t>
      </w:r>
    </w:p>
    <w:p w14:paraId="34B53072" w14:textId="77777777" w:rsidR="009F3842" w:rsidRDefault="009F3842" w:rsidP="009F3842">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Travel Itinerary Planning:</w:t>
      </w:r>
      <w:r>
        <w:rPr>
          <w:rFonts w:ascii="Times New Roman" w:eastAsia="Times New Roman" w:hAnsi="Times New Roman" w:cs="Times New Roman"/>
          <w:sz w:val="24"/>
          <w:szCs w:val="24"/>
        </w:rPr>
        <w:t xml:space="preserve"> Let our platform take care of the logistics. Plan your trip, book flights and accommodations, and receive timely suggestions for optimizing your itinerary.</w:t>
      </w:r>
    </w:p>
    <w:p w14:paraId="2610457B" w14:textId="77777777" w:rsidR="009F3842" w:rsidRDefault="009F3842" w:rsidP="009F3842">
      <w:pPr>
        <w:numPr>
          <w:ilvl w:val="0"/>
          <w:numId w:val="2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Weather Forecast:</w:t>
      </w:r>
      <w:r>
        <w:rPr>
          <w:rFonts w:ascii="Times New Roman" w:eastAsia="Times New Roman" w:hAnsi="Times New Roman" w:cs="Times New Roman"/>
          <w:sz w:val="24"/>
          <w:szCs w:val="24"/>
        </w:rPr>
        <w:t xml:space="preserve"> Stay prepared with up-to-date weather forecasts for your destination, ensuring you pack and plan accordingly for any weather conditions.</w:t>
      </w:r>
    </w:p>
    <w:p w14:paraId="59463EC6" w14:textId="77777777" w:rsidR="009F3842" w:rsidRDefault="009F3842" w:rsidP="009F3842">
      <w:pPr>
        <w:numPr>
          <w:ilvl w:val="0"/>
          <w:numId w:val="27"/>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Famous Places to Visit:</w:t>
      </w:r>
      <w:r>
        <w:rPr>
          <w:rFonts w:ascii="Times New Roman" w:eastAsia="Times New Roman" w:hAnsi="Times New Roman" w:cs="Times New Roman"/>
          <w:sz w:val="24"/>
          <w:szCs w:val="24"/>
        </w:rPr>
        <w:t xml:space="preserve"> Discover hidden gems and iconic landmarks alike with insights on must-visit places, historical significance, and local legends.</w:t>
      </w:r>
    </w:p>
    <w:p w14:paraId="76E30985" w14:textId="77777777" w:rsidR="009F3842" w:rsidRDefault="009F3842" w:rsidP="009F3842">
      <w:pPr>
        <w:spacing w:line="480" w:lineRule="auto"/>
        <w:jc w:val="both"/>
        <w:rPr>
          <w:rFonts w:ascii="Times New Roman" w:eastAsia="Times New Roman" w:hAnsi="Times New Roman" w:cs="Times New Roman"/>
          <w:b/>
          <w:sz w:val="24"/>
          <w:szCs w:val="24"/>
        </w:rPr>
      </w:pPr>
    </w:p>
    <w:p w14:paraId="7EF11A1D" w14:textId="7A866527" w:rsidR="009F3842" w:rsidRDefault="009F3842" w:rsidP="009F384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w:t>
      </w:r>
      <w:r w:rsidRPr="009F3842">
        <w:rPr>
          <w:rFonts w:ascii="Times New Roman" w:eastAsia="Times New Roman" w:hAnsi="Times New Roman" w:cs="Times New Roman"/>
          <w:sz w:val="24"/>
          <w:szCs w:val="24"/>
        </w:rPr>
        <w:t xml:space="preserve"> a world brimming with exploration possibilities, the AI-powered Travel Buddy is your gateway to unlocking the full potential of your adventures. As we navigate the future of travel companionship, we invite you to join us on this transformative journey. Whether you seek adventure, cultural immersion, or a stress-free vacation, our Travel Buddy is your steadfast companion, ready to turn your travel dreams into unforgettable realities. Together, let's redefine the way the world explores and connects—one journey at a time</w:t>
      </w:r>
      <w:r>
        <w:rPr>
          <w:rFonts w:ascii="Times New Roman" w:eastAsia="Times New Roman" w:hAnsi="Times New Roman" w:cs="Times New Roman"/>
          <w:sz w:val="24"/>
          <w:szCs w:val="24"/>
        </w:rPr>
        <w:t>.</w:t>
      </w:r>
    </w:p>
    <w:p w14:paraId="23F017A7" w14:textId="77777777" w:rsidR="007D228C" w:rsidRDefault="007D228C" w:rsidP="00332003">
      <w:pPr>
        <w:spacing w:line="480" w:lineRule="auto"/>
        <w:jc w:val="both"/>
        <w:rPr>
          <w:rFonts w:ascii="Times New Roman" w:hAnsi="Times New Roman" w:cs="Times New Roman"/>
          <w:b/>
          <w:sz w:val="28"/>
          <w:szCs w:val="28"/>
        </w:rPr>
      </w:pPr>
    </w:p>
    <w:p w14:paraId="214038EE" w14:textId="77777777" w:rsidR="009F3842" w:rsidRDefault="009F3842">
      <w:pPr>
        <w:rPr>
          <w:rFonts w:ascii="Times New Roman" w:hAnsi="Times New Roman" w:cs="Times New Roman"/>
          <w:b/>
          <w:sz w:val="32"/>
          <w:szCs w:val="32"/>
        </w:rPr>
      </w:pPr>
      <w:r>
        <w:rPr>
          <w:rFonts w:ascii="Times New Roman" w:hAnsi="Times New Roman" w:cs="Times New Roman"/>
          <w:b/>
          <w:sz w:val="32"/>
          <w:szCs w:val="32"/>
        </w:rPr>
        <w:br w:type="page"/>
      </w:r>
    </w:p>
    <w:p w14:paraId="4CC82ED8" w14:textId="04E6B1D0" w:rsidR="00332003" w:rsidRPr="00C728E3" w:rsidRDefault="007D228C" w:rsidP="00332003">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2</w:t>
      </w:r>
    </w:p>
    <w:p w14:paraId="36B9F1C1" w14:textId="77777777" w:rsidR="00332003" w:rsidRDefault="00332003" w:rsidP="00332003">
      <w:pPr>
        <w:spacing w:line="480" w:lineRule="auto"/>
        <w:jc w:val="center"/>
        <w:rPr>
          <w:rFonts w:ascii="Times New Roman" w:hAnsi="Times New Roman" w:cs="Times New Roman"/>
          <w:b/>
          <w:sz w:val="36"/>
          <w:szCs w:val="36"/>
        </w:rPr>
      </w:pPr>
      <w:r w:rsidRPr="00C728E3">
        <w:rPr>
          <w:rFonts w:ascii="Times New Roman" w:hAnsi="Times New Roman" w:cs="Times New Roman"/>
          <w:b/>
          <w:sz w:val="36"/>
          <w:szCs w:val="36"/>
        </w:rPr>
        <w:t>Objectives</w:t>
      </w:r>
    </w:p>
    <w:p w14:paraId="62532CC4" w14:textId="2BE9465A" w:rsidR="00522591" w:rsidRDefault="00415AE9" w:rsidP="00415AE9">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The objectives of the proposed work are as follows</w:t>
      </w:r>
      <w:r>
        <w:rPr>
          <w:rFonts w:ascii="Times New Roman" w:eastAsia="Times New Roman" w:hAnsi="Times New Roman" w:cs="Times New Roman"/>
          <w:color w:val="000000"/>
          <w:sz w:val="28"/>
          <w:szCs w:val="28"/>
        </w:rPr>
        <w:t xml:space="preserve">: </w:t>
      </w:r>
    </w:p>
    <w:p w14:paraId="47D6DE41" w14:textId="77777777" w:rsidR="00522591" w:rsidRDefault="00522591" w:rsidP="00415AE9">
      <w:pPr>
        <w:spacing w:line="360" w:lineRule="auto"/>
        <w:rPr>
          <w:rFonts w:ascii="Times New Roman" w:eastAsia="Times New Roman" w:hAnsi="Times New Roman" w:cs="Times New Roman"/>
          <w:color w:val="000000"/>
          <w:sz w:val="28"/>
          <w:szCs w:val="28"/>
        </w:rPr>
      </w:pPr>
    </w:p>
    <w:p w14:paraId="467270D8" w14:textId="675752DD" w:rsidR="00522591" w:rsidRPr="00522591" w:rsidRDefault="00522591" w:rsidP="00522591">
      <w:pPr>
        <w:numPr>
          <w:ilvl w:val="0"/>
          <w:numId w:val="3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Detect fall in complex situation: </w:t>
      </w:r>
      <w:r w:rsidR="00415AE9">
        <w:rPr>
          <w:rFonts w:ascii="Times New Roman" w:eastAsia="Times New Roman" w:hAnsi="Times New Roman" w:cs="Times New Roman"/>
          <w:color w:val="000000"/>
          <w:sz w:val="24"/>
          <w:szCs w:val="24"/>
        </w:rPr>
        <w:t>To accurately detect falls on the basis of the video and live time camera feed, even i</w:t>
      </w:r>
      <w:r>
        <w:rPr>
          <w:rFonts w:ascii="Times New Roman" w:eastAsia="Times New Roman" w:hAnsi="Times New Roman" w:cs="Times New Roman"/>
          <w:color w:val="000000"/>
          <w:sz w:val="24"/>
          <w:szCs w:val="24"/>
        </w:rPr>
        <w:t>n</w:t>
      </w:r>
      <w:r w:rsidR="00415AE9" w:rsidRPr="00522591">
        <w:rPr>
          <w:rFonts w:ascii="Times New Roman" w:eastAsia="Times New Roman" w:hAnsi="Times New Roman" w:cs="Times New Roman"/>
          <w:color w:val="000000"/>
          <w:sz w:val="24"/>
          <w:szCs w:val="24"/>
        </w:rPr>
        <w:t xml:space="preserve"> challenging environments.</w:t>
      </w:r>
    </w:p>
    <w:p w14:paraId="78125FEA" w14:textId="54307E49" w:rsidR="00522591" w:rsidRPr="00522591" w:rsidRDefault="00522591" w:rsidP="00522591">
      <w:pPr>
        <w:numPr>
          <w:ilvl w:val="0"/>
          <w:numId w:val="3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Distress Call: </w:t>
      </w:r>
      <w:r w:rsidR="00415AE9">
        <w:rPr>
          <w:rFonts w:ascii="Times New Roman" w:eastAsia="Times New Roman" w:hAnsi="Times New Roman" w:cs="Times New Roman"/>
          <w:color w:val="000000"/>
          <w:sz w:val="24"/>
          <w:szCs w:val="24"/>
        </w:rPr>
        <w:t xml:space="preserve">To accurately detect falls on the basis of the distress call made by the person during or </w:t>
      </w:r>
      <w:r w:rsidR="00415AE9" w:rsidRPr="00522591">
        <w:rPr>
          <w:rFonts w:ascii="Times New Roman" w:eastAsia="Times New Roman" w:hAnsi="Times New Roman" w:cs="Times New Roman"/>
          <w:color w:val="000000"/>
          <w:sz w:val="24"/>
          <w:szCs w:val="24"/>
        </w:rPr>
        <w:t>after the fall for help, even in noisy environment.</w:t>
      </w:r>
    </w:p>
    <w:p w14:paraId="53228A13" w14:textId="3BCD01B9" w:rsidR="00522591" w:rsidRPr="00522591" w:rsidRDefault="00522591" w:rsidP="00522591">
      <w:pPr>
        <w:numPr>
          <w:ilvl w:val="0"/>
          <w:numId w:val="3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Fast Response: </w:t>
      </w:r>
      <w:r w:rsidR="00415AE9">
        <w:rPr>
          <w:rFonts w:ascii="Times New Roman" w:eastAsia="Times New Roman" w:hAnsi="Times New Roman" w:cs="Times New Roman"/>
          <w:color w:val="000000"/>
          <w:sz w:val="24"/>
          <w:szCs w:val="24"/>
        </w:rPr>
        <w:t xml:space="preserve">To minimize the delay between the occurrence of a fall and the system's detection for </w:t>
      </w:r>
      <w:r w:rsidR="00415AE9" w:rsidRPr="00522591">
        <w:rPr>
          <w:rFonts w:ascii="Times New Roman" w:eastAsia="Times New Roman" w:hAnsi="Times New Roman" w:cs="Times New Roman"/>
          <w:color w:val="000000"/>
          <w:sz w:val="24"/>
          <w:szCs w:val="24"/>
        </w:rPr>
        <w:t>emergency situations.</w:t>
      </w:r>
    </w:p>
    <w:p w14:paraId="00660D68" w14:textId="62B5F8C5" w:rsidR="00522591" w:rsidRPr="00522591" w:rsidRDefault="00522591" w:rsidP="00522591">
      <w:pPr>
        <w:numPr>
          <w:ilvl w:val="0"/>
          <w:numId w:val="38"/>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Removal of False alarm: </w:t>
      </w:r>
      <w:r w:rsidR="00415AE9">
        <w:rPr>
          <w:rFonts w:ascii="Times New Roman" w:eastAsia="Times New Roman" w:hAnsi="Times New Roman" w:cs="Times New Roman"/>
          <w:color w:val="000000"/>
          <w:sz w:val="24"/>
          <w:szCs w:val="24"/>
        </w:rPr>
        <w:t xml:space="preserve">To minimize the number of false alarms, which can be caused by other activities, such </w:t>
      </w:r>
      <w:r w:rsidR="00415AE9" w:rsidRPr="00522591">
        <w:rPr>
          <w:rFonts w:ascii="Times New Roman" w:eastAsia="Times New Roman" w:hAnsi="Times New Roman" w:cs="Times New Roman"/>
          <w:color w:val="000000"/>
          <w:sz w:val="24"/>
          <w:szCs w:val="24"/>
        </w:rPr>
        <w:t>as sitting down or lying down.</w:t>
      </w:r>
    </w:p>
    <w:p w14:paraId="016DF558" w14:textId="39BDA384" w:rsidR="00522591" w:rsidRPr="00522591" w:rsidRDefault="00522591" w:rsidP="00522591">
      <w:pPr>
        <w:numPr>
          <w:ilvl w:val="0"/>
          <w:numId w:val="38"/>
        </w:num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Real-T</w:t>
      </w:r>
      <w:r w:rsidR="00727D67">
        <w:rPr>
          <w:rFonts w:ascii="Times New Roman" w:eastAsia="Times New Roman" w:hAnsi="Times New Roman" w:cs="Times New Roman"/>
          <w:b/>
          <w:bCs/>
          <w:color w:val="000000"/>
          <w:sz w:val="24"/>
          <w:szCs w:val="24"/>
        </w:rPr>
        <w:t xml:space="preserve">ime Assistance: </w:t>
      </w:r>
      <w:r w:rsidR="00415AE9">
        <w:rPr>
          <w:rFonts w:ascii="Times New Roman" w:eastAsia="Times New Roman" w:hAnsi="Times New Roman" w:cs="Times New Roman"/>
          <w:color w:val="000000"/>
          <w:sz w:val="24"/>
          <w:szCs w:val="24"/>
        </w:rPr>
        <w:t xml:space="preserve">To provide alerts quickly so that help can be provided to the person who has fallen as </w:t>
      </w:r>
      <w:r w:rsidR="00415AE9" w:rsidRPr="00522591">
        <w:rPr>
          <w:rFonts w:ascii="Times New Roman" w:eastAsia="Times New Roman" w:hAnsi="Times New Roman" w:cs="Times New Roman"/>
          <w:color w:val="000000"/>
          <w:sz w:val="24"/>
          <w:szCs w:val="24"/>
        </w:rPr>
        <w:t>soon as possible.</w:t>
      </w:r>
    </w:p>
    <w:p w14:paraId="0609E9C1" w14:textId="2A978335" w:rsidR="00415AE9" w:rsidRPr="00522591" w:rsidRDefault="00727D67" w:rsidP="00522591">
      <w:pPr>
        <w:numPr>
          <w:ilvl w:val="0"/>
          <w:numId w:val="38"/>
        </w:num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User Assistance:</w:t>
      </w:r>
      <w:r w:rsidR="00415AE9">
        <w:rPr>
          <w:rFonts w:ascii="Times New Roman" w:eastAsia="Times New Roman" w:hAnsi="Times New Roman" w:cs="Times New Roman"/>
          <w:b/>
          <w:color w:val="000000"/>
          <w:sz w:val="24"/>
          <w:szCs w:val="24"/>
        </w:rPr>
        <w:t xml:space="preserve"> </w:t>
      </w:r>
      <w:r w:rsidR="00415AE9">
        <w:rPr>
          <w:rFonts w:ascii="Times New Roman" w:eastAsia="Times New Roman" w:hAnsi="Times New Roman" w:cs="Times New Roman"/>
          <w:color w:val="000000"/>
          <w:sz w:val="24"/>
          <w:szCs w:val="24"/>
        </w:rPr>
        <w:t xml:space="preserve">To Provide additional information about the fall, such as potential injuries, to assist </w:t>
      </w:r>
      <w:r w:rsidR="00415AE9" w:rsidRPr="00522591">
        <w:rPr>
          <w:rFonts w:ascii="Times New Roman" w:eastAsia="Times New Roman" w:hAnsi="Times New Roman" w:cs="Times New Roman"/>
          <w:color w:val="000000"/>
          <w:sz w:val="24"/>
          <w:szCs w:val="24"/>
        </w:rPr>
        <w:t>caregivers and medical professionals.</w:t>
      </w:r>
    </w:p>
    <w:p w14:paraId="3C5F54E2" w14:textId="77777777" w:rsidR="009F3842" w:rsidRDefault="009F3842" w:rsidP="009F3842">
      <w:pPr>
        <w:spacing w:line="480" w:lineRule="auto"/>
        <w:jc w:val="both"/>
        <w:rPr>
          <w:rFonts w:ascii="Times New Roman" w:hAnsi="Times New Roman" w:cs="Times New Roman"/>
          <w:b/>
          <w:sz w:val="28"/>
          <w:szCs w:val="28"/>
        </w:rPr>
      </w:pPr>
    </w:p>
    <w:p w14:paraId="1D919DD7" w14:textId="77777777" w:rsidR="00332003" w:rsidRDefault="00332003" w:rsidP="00332003">
      <w:pPr>
        <w:spacing w:line="480" w:lineRule="auto"/>
        <w:jc w:val="center"/>
        <w:rPr>
          <w:rFonts w:ascii="Times New Roman" w:hAnsi="Times New Roman" w:cs="Times New Roman"/>
          <w:b/>
          <w:sz w:val="28"/>
          <w:szCs w:val="28"/>
        </w:rPr>
      </w:pPr>
    </w:p>
    <w:p w14:paraId="76610510" w14:textId="77777777" w:rsidR="00332003" w:rsidRDefault="00332003" w:rsidP="00332003">
      <w:pPr>
        <w:spacing w:line="480" w:lineRule="auto"/>
        <w:jc w:val="center"/>
        <w:rPr>
          <w:rFonts w:ascii="Times New Roman" w:hAnsi="Times New Roman" w:cs="Times New Roman"/>
          <w:b/>
          <w:sz w:val="28"/>
          <w:szCs w:val="28"/>
        </w:rPr>
      </w:pPr>
    </w:p>
    <w:p w14:paraId="030C2D5A" w14:textId="77777777" w:rsidR="00332003" w:rsidRDefault="00332003" w:rsidP="00332003">
      <w:pPr>
        <w:spacing w:line="480" w:lineRule="auto"/>
        <w:jc w:val="center"/>
        <w:rPr>
          <w:rFonts w:ascii="Times New Roman" w:hAnsi="Times New Roman" w:cs="Times New Roman"/>
          <w:b/>
          <w:sz w:val="28"/>
          <w:szCs w:val="28"/>
        </w:rPr>
      </w:pPr>
    </w:p>
    <w:p w14:paraId="053496F6" w14:textId="77777777" w:rsidR="00332003" w:rsidRDefault="00332003" w:rsidP="00332003">
      <w:pPr>
        <w:spacing w:line="480" w:lineRule="auto"/>
        <w:jc w:val="center"/>
        <w:rPr>
          <w:rFonts w:ascii="Times New Roman" w:hAnsi="Times New Roman" w:cs="Times New Roman"/>
          <w:b/>
          <w:sz w:val="28"/>
          <w:szCs w:val="28"/>
        </w:rPr>
      </w:pPr>
    </w:p>
    <w:p w14:paraId="2A2F402E" w14:textId="77777777" w:rsidR="00415AE9" w:rsidRDefault="00415AE9" w:rsidP="00332003">
      <w:pPr>
        <w:spacing w:line="480" w:lineRule="auto"/>
        <w:jc w:val="center"/>
        <w:rPr>
          <w:rFonts w:ascii="Times New Roman" w:hAnsi="Times New Roman" w:cs="Times New Roman"/>
          <w:b/>
          <w:sz w:val="28"/>
          <w:szCs w:val="28"/>
        </w:rPr>
      </w:pPr>
    </w:p>
    <w:p w14:paraId="1E34D76B" w14:textId="77777777" w:rsidR="00415AE9" w:rsidRDefault="00415AE9" w:rsidP="00332003">
      <w:pPr>
        <w:spacing w:line="480" w:lineRule="auto"/>
        <w:jc w:val="center"/>
        <w:rPr>
          <w:rFonts w:ascii="Times New Roman" w:hAnsi="Times New Roman" w:cs="Times New Roman"/>
          <w:b/>
          <w:sz w:val="28"/>
          <w:szCs w:val="28"/>
        </w:rPr>
      </w:pPr>
    </w:p>
    <w:p w14:paraId="5DA42C3E" w14:textId="77777777" w:rsidR="00415AE9" w:rsidRDefault="00415AE9" w:rsidP="00332003">
      <w:pPr>
        <w:spacing w:line="480" w:lineRule="auto"/>
        <w:jc w:val="center"/>
        <w:rPr>
          <w:rFonts w:ascii="Times New Roman" w:hAnsi="Times New Roman" w:cs="Times New Roman"/>
          <w:b/>
          <w:sz w:val="28"/>
          <w:szCs w:val="28"/>
        </w:rPr>
      </w:pPr>
    </w:p>
    <w:p w14:paraId="4A5EDBC4" w14:textId="77777777" w:rsidR="00415AE9" w:rsidRDefault="00415AE9" w:rsidP="00332003">
      <w:pPr>
        <w:spacing w:line="480" w:lineRule="auto"/>
        <w:jc w:val="center"/>
        <w:rPr>
          <w:rFonts w:ascii="Times New Roman" w:hAnsi="Times New Roman" w:cs="Times New Roman"/>
          <w:b/>
          <w:sz w:val="28"/>
          <w:szCs w:val="28"/>
        </w:rPr>
      </w:pPr>
    </w:p>
    <w:p w14:paraId="415714EB" w14:textId="77777777" w:rsidR="00415AE9" w:rsidRDefault="00415AE9" w:rsidP="00332003">
      <w:pPr>
        <w:spacing w:line="480" w:lineRule="auto"/>
        <w:jc w:val="both"/>
        <w:rPr>
          <w:rFonts w:ascii="Times New Roman" w:hAnsi="Times New Roman" w:cs="Times New Roman"/>
          <w:b/>
          <w:sz w:val="28"/>
          <w:szCs w:val="28"/>
        </w:rPr>
      </w:pPr>
    </w:p>
    <w:p w14:paraId="2EA53C30" w14:textId="619F8FA8" w:rsidR="00332003" w:rsidRPr="00EC66B2" w:rsidRDefault="007D228C" w:rsidP="00332003">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3</w:t>
      </w:r>
    </w:p>
    <w:p w14:paraId="52349A86" w14:textId="4718E6D0" w:rsidR="003710DD" w:rsidRDefault="00B9740C" w:rsidP="003710DD">
      <w:pPr>
        <w:spacing w:line="480" w:lineRule="auto"/>
        <w:jc w:val="center"/>
        <w:rPr>
          <w:rFonts w:ascii="Times New Roman" w:hAnsi="Times New Roman" w:cs="Times New Roman"/>
          <w:b/>
          <w:sz w:val="32"/>
          <w:szCs w:val="32"/>
        </w:rPr>
      </w:pPr>
      <w:r w:rsidRPr="00B9740C">
        <w:rPr>
          <w:rFonts w:ascii="Times New Roman" w:hAnsi="Times New Roman" w:cs="Times New Roman"/>
          <w:b/>
          <w:sz w:val="32"/>
          <w:szCs w:val="32"/>
        </w:rPr>
        <w:t>Project Work Carried Out</w:t>
      </w:r>
    </w:p>
    <w:p w14:paraId="6FF7BA93" w14:textId="05C0765C" w:rsidR="009F3842" w:rsidRPr="00622857" w:rsidRDefault="00D336A0" w:rsidP="00D336A0">
      <w:pPr>
        <w:shd w:val="clear" w:color="auto" w:fill="FFFFFF"/>
        <w:spacing w:before="240" w:after="240" w:line="360" w:lineRule="auto"/>
        <w:jc w:val="both"/>
        <w:rPr>
          <w:rFonts w:ascii="Times New Roman" w:eastAsia="Times New Roman" w:hAnsi="Times New Roman" w:cs="Times New Roman"/>
          <w:b/>
          <w:sz w:val="28"/>
          <w:szCs w:val="28"/>
        </w:rPr>
      </w:pPr>
      <w:r w:rsidRPr="00622857">
        <w:rPr>
          <w:rFonts w:ascii="Times New Roman" w:eastAsia="Times New Roman" w:hAnsi="Times New Roman" w:cs="Times New Roman"/>
          <w:b/>
          <w:sz w:val="28"/>
          <w:szCs w:val="28"/>
        </w:rPr>
        <w:t>3.1. Research Done so Far:</w:t>
      </w:r>
    </w:p>
    <w:p w14:paraId="7BD47C75" w14:textId="74121404" w:rsidR="00216181" w:rsidRPr="00216181" w:rsidRDefault="00622857" w:rsidP="00216181">
      <w:pPr>
        <w:pStyle w:val="ListParagraph"/>
        <w:numPr>
          <w:ilvl w:val="0"/>
          <w:numId w:val="32"/>
        </w:numPr>
        <w:shd w:val="clear" w:color="auto" w:fill="FFFFFF"/>
        <w:spacing w:before="240" w:after="240" w:line="360" w:lineRule="auto"/>
        <w:rPr>
          <w:rFonts w:eastAsia="Times New Roman"/>
          <w:bCs w:val="0"/>
          <w:i/>
          <w:iCs/>
          <w:lang w:val="en-IN"/>
        </w:rPr>
      </w:pPr>
      <w:r w:rsidRPr="00216181">
        <w:rPr>
          <w:rFonts w:eastAsia="Times New Roman"/>
          <w:lang w:val="en-IN"/>
        </w:rPr>
        <w:t>This foundational study delineates the concept of AI Travel Buddies, underscoring their pivotal role in furnishing personalized travel recommendations, real-time assistance, and safety features.</w:t>
      </w:r>
      <w:r w:rsidR="00216181">
        <w:rPr>
          <w:rFonts w:eastAsia="Times New Roman"/>
          <w:lang w:val="en-IN"/>
        </w:rPr>
        <w:t xml:space="preserve"> [1]</w:t>
      </w:r>
    </w:p>
    <w:p w14:paraId="419DC49B" w14:textId="10F32667" w:rsidR="00216181" w:rsidRPr="00216181" w:rsidRDefault="00622857" w:rsidP="00216181">
      <w:pPr>
        <w:pStyle w:val="ListParagraph"/>
        <w:numPr>
          <w:ilvl w:val="0"/>
          <w:numId w:val="32"/>
        </w:numPr>
        <w:shd w:val="clear" w:color="auto" w:fill="FFFFFF"/>
        <w:spacing w:before="240" w:after="240" w:line="360" w:lineRule="auto"/>
        <w:rPr>
          <w:rFonts w:eastAsia="Times New Roman"/>
          <w:bCs w:val="0"/>
          <w:i/>
          <w:iCs/>
          <w:lang w:val="en-IN"/>
        </w:rPr>
      </w:pPr>
      <w:r w:rsidRPr="00216181">
        <w:rPr>
          <w:rFonts w:eastAsia="Times New Roman"/>
          <w:lang w:val="en-IN"/>
        </w:rPr>
        <w:t>This study delves into the realm of machine learning algorithms to personalize travel itineraries and recommendations, drawing insights from user preferences, historical data, and real-time context.</w:t>
      </w:r>
      <w:r w:rsidR="00216181">
        <w:rPr>
          <w:rFonts w:eastAsia="Times New Roman"/>
          <w:lang w:val="en-IN"/>
        </w:rPr>
        <w:t xml:space="preserve"> [2]</w:t>
      </w:r>
    </w:p>
    <w:p w14:paraId="361795B1" w14:textId="35569743" w:rsidR="00216181" w:rsidRPr="00216181" w:rsidRDefault="00622857" w:rsidP="00216181">
      <w:pPr>
        <w:pStyle w:val="ListParagraph"/>
        <w:numPr>
          <w:ilvl w:val="0"/>
          <w:numId w:val="32"/>
        </w:numPr>
        <w:shd w:val="clear" w:color="auto" w:fill="FFFFFF"/>
        <w:spacing w:before="240" w:after="240" w:line="360" w:lineRule="auto"/>
        <w:rPr>
          <w:rFonts w:eastAsia="Times New Roman"/>
          <w:bCs w:val="0"/>
          <w:i/>
          <w:iCs/>
          <w:lang w:val="en-IN"/>
        </w:rPr>
      </w:pPr>
      <w:r w:rsidRPr="00216181">
        <w:rPr>
          <w:rFonts w:eastAsia="Times New Roman"/>
          <w:lang w:val="en-IN"/>
        </w:rPr>
        <w:t>A comprehensive exploration of recommender systems in the tourism industry, shedding light on their applications within AI Travel Buddies for suggesting accommodations, activities, and dining options.</w:t>
      </w:r>
      <w:r w:rsidR="00216181">
        <w:rPr>
          <w:rFonts w:eastAsia="Times New Roman"/>
          <w:lang w:val="en-IN"/>
        </w:rPr>
        <w:t xml:space="preserve"> [3]</w:t>
      </w:r>
    </w:p>
    <w:p w14:paraId="6A361E61" w14:textId="7AA0E540" w:rsidR="00216181" w:rsidRPr="00216181" w:rsidRDefault="00622857" w:rsidP="00216181">
      <w:pPr>
        <w:pStyle w:val="ListParagraph"/>
        <w:numPr>
          <w:ilvl w:val="0"/>
          <w:numId w:val="32"/>
        </w:numPr>
        <w:shd w:val="clear" w:color="auto" w:fill="FFFFFF"/>
        <w:spacing w:before="240" w:after="240" w:line="360" w:lineRule="auto"/>
        <w:rPr>
          <w:rFonts w:eastAsia="Times New Roman"/>
          <w:bCs w:val="0"/>
          <w:i/>
          <w:iCs/>
          <w:lang w:val="en-IN"/>
        </w:rPr>
      </w:pPr>
      <w:r w:rsidRPr="00216181">
        <w:rPr>
          <w:rFonts w:eastAsia="Times New Roman"/>
          <w:lang w:val="en-IN"/>
        </w:rPr>
        <w:t>This research paper introduces methodologies for real-time translation of foreign languages and navigation assistance, addressing crucial aspects of AI Travel Buddies.</w:t>
      </w:r>
      <w:r w:rsidR="00216181">
        <w:rPr>
          <w:rFonts w:eastAsia="Times New Roman"/>
          <w:lang w:val="en-IN"/>
        </w:rPr>
        <w:t xml:space="preserve"> [4] </w:t>
      </w:r>
    </w:p>
    <w:p w14:paraId="13E5E737" w14:textId="321DCDEC" w:rsidR="00216181" w:rsidRPr="00216181" w:rsidRDefault="00622857" w:rsidP="00216181">
      <w:pPr>
        <w:pStyle w:val="ListParagraph"/>
        <w:numPr>
          <w:ilvl w:val="0"/>
          <w:numId w:val="32"/>
        </w:numPr>
        <w:shd w:val="clear" w:color="auto" w:fill="FFFFFF"/>
        <w:spacing w:before="240" w:after="240" w:line="360" w:lineRule="auto"/>
        <w:rPr>
          <w:rFonts w:eastAsia="Times New Roman"/>
          <w:bCs w:val="0"/>
          <w:i/>
          <w:iCs/>
          <w:lang w:val="en-IN"/>
        </w:rPr>
      </w:pPr>
      <w:r w:rsidRPr="00216181">
        <w:rPr>
          <w:rFonts w:eastAsia="Times New Roman"/>
          <w:lang w:val="en-IN"/>
        </w:rPr>
        <w:t xml:space="preserve">Investigating the integration of AI algorithms, this study focuses on real-time safety alerts and emergency assistance, ensuring the well-being of </w:t>
      </w:r>
      <w:proofErr w:type="spellStart"/>
      <w:r w:rsidRPr="00216181">
        <w:rPr>
          <w:rFonts w:eastAsia="Times New Roman"/>
          <w:lang w:val="en-IN"/>
        </w:rPr>
        <w:t>travelers</w:t>
      </w:r>
      <w:proofErr w:type="spellEnd"/>
      <w:r w:rsidRPr="00216181">
        <w:rPr>
          <w:rFonts w:eastAsia="Times New Roman"/>
          <w:lang w:val="en-IN"/>
        </w:rPr>
        <w:t xml:space="preserve"> throughout their journeys</w:t>
      </w:r>
      <w:r w:rsidR="00216181" w:rsidRPr="00216181">
        <w:rPr>
          <w:rFonts w:eastAsia="Times New Roman"/>
          <w:lang w:val="en-IN"/>
        </w:rPr>
        <w:t>.</w:t>
      </w:r>
      <w:r w:rsidR="00216181">
        <w:rPr>
          <w:rFonts w:eastAsia="Times New Roman"/>
          <w:lang w:val="en-IN"/>
        </w:rPr>
        <w:t xml:space="preserve"> [5</w:t>
      </w:r>
      <w:r w:rsidR="00216181">
        <w:rPr>
          <w:rFonts w:eastAsia="Times New Roman"/>
          <w:sz w:val="26"/>
          <w:szCs w:val="26"/>
          <w:lang w:val="en-IN"/>
        </w:rPr>
        <w:t>]</w:t>
      </w:r>
    </w:p>
    <w:p w14:paraId="1BF31343" w14:textId="49E1BCBA" w:rsidR="00216181" w:rsidRPr="00216181" w:rsidRDefault="00622857" w:rsidP="00216181">
      <w:pPr>
        <w:pStyle w:val="ListParagraph"/>
        <w:numPr>
          <w:ilvl w:val="0"/>
          <w:numId w:val="32"/>
        </w:numPr>
        <w:shd w:val="clear" w:color="auto" w:fill="FFFFFF"/>
        <w:spacing w:before="240" w:after="240" w:line="360" w:lineRule="auto"/>
        <w:rPr>
          <w:rFonts w:eastAsia="Times New Roman"/>
          <w:bCs w:val="0"/>
          <w:i/>
          <w:iCs/>
          <w:lang w:val="en-IN"/>
        </w:rPr>
      </w:pPr>
      <w:r w:rsidRPr="00216181">
        <w:rPr>
          <w:rFonts w:eastAsia="Times New Roman"/>
          <w:lang w:val="en-IN"/>
        </w:rPr>
        <w:t>Delving into the technical intricacies, this paper explores the integration of third-party APIs, encompassing Google Maps, weather forecasting, and booking platforms to enhance user experiences within AI Travel Buddies.</w:t>
      </w:r>
      <w:r w:rsidR="00216181">
        <w:rPr>
          <w:rFonts w:eastAsia="Times New Roman"/>
          <w:lang w:val="en-IN"/>
        </w:rPr>
        <w:t xml:space="preserve"> [6]</w:t>
      </w:r>
    </w:p>
    <w:p w14:paraId="1F6D065D" w14:textId="5DEC3608" w:rsidR="00216181" w:rsidRPr="00216181" w:rsidRDefault="00622857" w:rsidP="00216181">
      <w:pPr>
        <w:pStyle w:val="ListParagraph"/>
        <w:numPr>
          <w:ilvl w:val="0"/>
          <w:numId w:val="32"/>
        </w:numPr>
        <w:shd w:val="clear" w:color="auto" w:fill="FFFFFF"/>
        <w:spacing w:before="240" w:after="240" w:line="360" w:lineRule="auto"/>
        <w:rPr>
          <w:rFonts w:eastAsia="Times New Roman"/>
          <w:bCs w:val="0"/>
          <w:i/>
          <w:iCs/>
          <w:lang w:val="en-IN"/>
        </w:rPr>
      </w:pPr>
      <w:r w:rsidRPr="00216181">
        <w:rPr>
          <w:rFonts w:eastAsia="Times New Roman"/>
          <w:lang w:val="en-IN"/>
        </w:rPr>
        <w:t xml:space="preserve">A research </w:t>
      </w:r>
      <w:proofErr w:type="spellStart"/>
      <w:r w:rsidRPr="00216181">
        <w:rPr>
          <w:rFonts w:eastAsia="Times New Roman"/>
          <w:lang w:val="en-IN"/>
        </w:rPr>
        <w:t>endeavor</w:t>
      </w:r>
      <w:proofErr w:type="spellEnd"/>
      <w:r w:rsidRPr="00216181">
        <w:rPr>
          <w:rFonts w:eastAsia="Times New Roman"/>
          <w:lang w:val="en-IN"/>
        </w:rPr>
        <w:t xml:space="preserve"> exploring the amalgamation of various modalities, including visual, auditory, and augmented reality, to offer </w:t>
      </w:r>
      <w:proofErr w:type="spellStart"/>
      <w:r w:rsidRPr="00216181">
        <w:rPr>
          <w:rFonts w:eastAsia="Times New Roman"/>
          <w:lang w:val="en-IN"/>
        </w:rPr>
        <w:t>travelers</w:t>
      </w:r>
      <w:proofErr w:type="spellEnd"/>
      <w:r w:rsidRPr="00216181">
        <w:rPr>
          <w:rFonts w:eastAsia="Times New Roman"/>
          <w:lang w:val="en-IN"/>
        </w:rPr>
        <w:t xml:space="preserve"> immersive and informative experiences.</w:t>
      </w:r>
      <w:r w:rsidR="00216181">
        <w:rPr>
          <w:rFonts w:eastAsia="Times New Roman"/>
          <w:lang w:val="en-IN"/>
        </w:rPr>
        <w:t xml:space="preserve"> [7]</w:t>
      </w:r>
    </w:p>
    <w:p w14:paraId="2EAB075F" w14:textId="2C97FDB1" w:rsidR="00622857" w:rsidRPr="00216181" w:rsidRDefault="00622857" w:rsidP="00216181">
      <w:pPr>
        <w:pStyle w:val="ListParagraph"/>
        <w:numPr>
          <w:ilvl w:val="0"/>
          <w:numId w:val="32"/>
        </w:numPr>
        <w:shd w:val="clear" w:color="auto" w:fill="FFFFFF"/>
        <w:spacing w:before="240" w:after="240" w:line="360" w:lineRule="auto"/>
        <w:rPr>
          <w:rFonts w:eastAsia="Times New Roman"/>
          <w:bCs w:val="0"/>
          <w:i/>
          <w:iCs/>
          <w:lang w:val="en-IN"/>
        </w:rPr>
      </w:pPr>
      <w:r w:rsidRPr="00216181">
        <w:rPr>
          <w:rFonts w:eastAsia="Times New Roman"/>
          <w:lang w:val="en-IN"/>
        </w:rPr>
        <w:t>Examining the impact of Artificial Intelligence in Travel and Tourism, this study navigates the delicate balance between delivering an exceptional user experience and ensuring responsible handling of user data, addressing privacy concerns associated with AI Travel Buddies.</w:t>
      </w:r>
      <w:r w:rsidR="00216181">
        <w:rPr>
          <w:rFonts w:eastAsia="Times New Roman"/>
          <w:lang w:val="en-IN"/>
        </w:rPr>
        <w:t xml:space="preserve"> [8]</w:t>
      </w:r>
    </w:p>
    <w:p w14:paraId="5174C51D" w14:textId="77777777" w:rsidR="003710DD" w:rsidRDefault="003710DD" w:rsidP="00C82BC0">
      <w:pPr>
        <w:spacing w:line="360" w:lineRule="auto"/>
        <w:jc w:val="both"/>
        <w:rPr>
          <w:rFonts w:ascii="Times New Roman" w:eastAsia="Times New Roman" w:hAnsi="Times New Roman" w:cs="Times New Roman"/>
          <w:bCs/>
          <w:sz w:val="24"/>
          <w:szCs w:val="24"/>
        </w:rPr>
      </w:pPr>
    </w:p>
    <w:p w14:paraId="7D19D201" w14:textId="77777777" w:rsidR="00F47251" w:rsidRDefault="00F47251" w:rsidP="00C82BC0">
      <w:pPr>
        <w:spacing w:line="360" w:lineRule="auto"/>
        <w:jc w:val="both"/>
        <w:rPr>
          <w:rFonts w:ascii="Times New Roman" w:eastAsia="Times New Roman" w:hAnsi="Times New Roman" w:cs="Times New Roman"/>
          <w:b/>
          <w:sz w:val="28"/>
          <w:szCs w:val="28"/>
        </w:rPr>
      </w:pPr>
    </w:p>
    <w:p w14:paraId="59700156" w14:textId="77777777" w:rsidR="00F47251" w:rsidRDefault="00F47251" w:rsidP="00C82BC0">
      <w:pPr>
        <w:spacing w:line="360" w:lineRule="auto"/>
        <w:jc w:val="both"/>
        <w:rPr>
          <w:rFonts w:ascii="Times New Roman" w:eastAsia="Times New Roman" w:hAnsi="Times New Roman" w:cs="Times New Roman"/>
          <w:b/>
          <w:sz w:val="28"/>
          <w:szCs w:val="28"/>
        </w:rPr>
      </w:pPr>
    </w:p>
    <w:p w14:paraId="3E5A473F" w14:textId="629A6DB7" w:rsidR="00D336A0" w:rsidRDefault="003710DD" w:rsidP="00C82BC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3.2 </w:t>
      </w:r>
      <w:r w:rsidRPr="00622857">
        <w:rPr>
          <w:rFonts w:ascii="Times New Roman" w:eastAsia="Times New Roman" w:hAnsi="Times New Roman" w:cs="Times New Roman"/>
          <w:b/>
          <w:sz w:val="28"/>
          <w:szCs w:val="28"/>
        </w:rPr>
        <w:t xml:space="preserve">Research </w:t>
      </w:r>
      <w:r>
        <w:rPr>
          <w:rFonts w:ascii="Times New Roman" w:eastAsia="Times New Roman" w:hAnsi="Times New Roman" w:cs="Times New Roman"/>
          <w:b/>
          <w:sz w:val="28"/>
          <w:szCs w:val="28"/>
        </w:rPr>
        <w:t>Progress Overview</w:t>
      </w:r>
      <w:r w:rsidRPr="00622857">
        <w:rPr>
          <w:rFonts w:ascii="Times New Roman" w:eastAsia="Times New Roman" w:hAnsi="Times New Roman" w:cs="Times New Roman"/>
          <w:b/>
          <w:sz w:val="28"/>
          <w:szCs w:val="28"/>
        </w:rPr>
        <w:t>:</w:t>
      </w:r>
    </w:p>
    <w:p w14:paraId="4CCC04F0" w14:textId="77777777" w:rsidR="00867D8B" w:rsidRDefault="00661D81" w:rsidP="00C82BC0">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To estimate human </w:t>
      </w:r>
      <w:r w:rsidR="00776A13">
        <w:rPr>
          <w:rFonts w:ascii="Times New Roman" w:eastAsia="Times New Roman" w:hAnsi="Times New Roman" w:cs="Times New Roman"/>
          <w:bCs/>
          <w:sz w:val="24"/>
          <w:szCs w:val="24"/>
        </w:rPr>
        <w:t>body,</w:t>
      </w:r>
      <w:r>
        <w:rPr>
          <w:rFonts w:ascii="Times New Roman" w:eastAsia="Times New Roman" w:hAnsi="Times New Roman" w:cs="Times New Roman"/>
          <w:bCs/>
          <w:sz w:val="24"/>
          <w:szCs w:val="24"/>
        </w:rPr>
        <w:t xml:space="preserve"> pose in a video/image we used media pipe – pose estimation by google. Its land marker task lets us to detect different points of human body in an image or video as well as in live feed</w:t>
      </w:r>
      <w:r w:rsidR="00776A13">
        <w:rPr>
          <w:rFonts w:ascii="Times New Roman" w:eastAsia="Times New Roman" w:hAnsi="Times New Roman" w:cs="Times New Roman"/>
          <w:bCs/>
          <w:sz w:val="24"/>
          <w:szCs w:val="24"/>
        </w:rPr>
        <w:t>. So, to detect a fall the model measures if the center of gravity of a person in the feed is in between the co ordinates of the feet else the system detects a fall in the feed.</w:t>
      </w:r>
    </w:p>
    <w:p w14:paraId="27387C2B" w14:textId="77777777" w:rsidR="00776A13" w:rsidRDefault="00776A13" w:rsidP="00C82BC0">
      <w:pPr>
        <w:spacing w:line="360" w:lineRule="auto"/>
        <w:jc w:val="both"/>
        <w:rPr>
          <w:rFonts w:ascii="Times New Roman" w:eastAsia="Times New Roman" w:hAnsi="Times New Roman" w:cs="Times New Roman"/>
          <w:bCs/>
          <w:sz w:val="24"/>
          <w:szCs w:val="24"/>
        </w:rPr>
      </w:pPr>
    </w:p>
    <w:p w14:paraId="251589CD" w14:textId="7CBDA04F" w:rsidR="00776A13" w:rsidRDefault="00D504A7" w:rsidP="0074379A">
      <w:pPr>
        <w:pStyle w:val="ListParagraph"/>
        <w:numPr>
          <w:ilvl w:val="0"/>
          <w:numId w:val="40"/>
        </w:numPr>
        <w:spacing w:line="360" w:lineRule="auto"/>
        <w:rPr>
          <w:rFonts w:eastAsia="Times New Roman"/>
          <w:b/>
          <w:bCs w:val="0"/>
          <w:sz w:val="26"/>
          <w:szCs w:val="26"/>
        </w:rPr>
      </w:pPr>
      <w:r w:rsidRPr="00D504A7">
        <w:rPr>
          <w:rFonts w:eastAsia="Times New Roman"/>
          <w:b/>
          <w:bCs w:val="0"/>
          <w:sz w:val="26"/>
          <w:szCs w:val="26"/>
        </w:rPr>
        <w:t>Step 1</w:t>
      </w:r>
      <w:r>
        <w:rPr>
          <w:rFonts w:eastAsia="Times New Roman"/>
          <w:b/>
          <w:bCs w:val="0"/>
          <w:sz w:val="26"/>
          <w:szCs w:val="26"/>
        </w:rPr>
        <w:t>: Extracting Landmarks</w:t>
      </w:r>
    </w:p>
    <w:p w14:paraId="3117D0FD" w14:textId="71A8962D" w:rsidR="00D504A7" w:rsidRDefault="00D504A7" w:rsidP="0074379A">
      <w:pPr>
        <w:pStyle w:val="ListParagraph"/>
        <w:spacing w:line="360" w:lineRule="auto"/>
        <w:rPr>
          <w:rFonts w:eastAsia="Times New Roman"/>
        </w:rPr>
      </w:pPr>
      <w:r>
        <w:rPr>
          <w:rFonts w:eastAsia="Times New Roman"/>
        </w:rPr>
        <w:t xml:space="preserve">Using the media pipe landmark function, we extracted the landmarks for different body parts of a human in the feed. The co ordinates for different joints are calculated in different manner the different manners are displayed in the images below. </w:t>
      </w:r>
      <w:r w:rsidR="0074379A">
        <w:rPr>
          <w:rFonts w:eastAsia="Times New Roman"/>
          <w:noProof/>
        </w:rPr>
        <w:drawing>
          <wp:inline distT="0" distB="0" distL="0" distR="0" wp14:anchorId="28D48AA0" wp14:editId="31DE1F0F">
            <wp:extent cx="5603063" cy="2285879"/>
            <wp:effectExtent l="0" t="0" r="0" b="635"/>
            <wp:docPr id="208406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5638" cy="2307328"/>
                    </a:xfrm>
                    <a:prstGeom prst="rect">
                      <a:avLst/>
                    </a:prstGeom>
                    <a:noFill/>
                    <a:ln>
                      <a:noFill/>
                    </a:ln>
                  </pic:spPr>
                </pic:pic>
              </a:graphicData>
            </a:graphic>
          </wp:inline>
        </w:drawing>
      </w:r>
    </w:p>
    <w:p w14:paraId="7270D61B" w14:textId="7443CE59" w:rsidR="0074379A" w:rsidRDefault="0074379A" w:rsidP="0074379A">
      <w:pPr>
        <w:pStyle w:val="ListParagraph"/>
        <w:spacing w:line="360" w:lineRule="auto"/>
        <w:jc w:val="center"/>
        <w:rPr>
          <w:rFonts w:eastAsia="Times New Roman"/>
        </w:rPr>
      </w:pPr>
      <w:r>
        <w:rPr>
          <w:rFonts w:eastAsia="Times New Roman"/>
        </w:rPr>
        <w:t>Fig – 3.2.</w:t>
      </w:r>
      <w:r w:rsidR="00867D8B">
        <w:rPr>
          <w:rFonts w:eastAsia="Times New Roman"/>
        </w:rPr>
        <w:t>2</w:t>
      </w:r>
      <w:r>
        <w:rPr>
          <w:rFonts w:eastAsia="Times New Roman"/>
        </w:rPr>
        <w:t xml:space="preserve"> – Extracting landmarks</w:t>
      </w:r>
      <w:r w:rsidR="00867D8B">
        <w:rPr>
          <w:rFonts w:eastAsia="Times New Roman"/>
        </w:rPr>
        <w:t>.</w:t>
      </w:r>
    </w:p>
    <w:p w14:paraId="0540CDB5" w14:textId="77777777" w:rsidR="0074379A" w:rsidRDefault="0074379A" w:rsidP="0074379A">
      <w:pPr>
        <w:pStyle w:val="ListParagraph"/>
        <w:spacing w:line="360" w:lineRule="auto"/>
        <w:jc w:val="center"/>
        <w:rPr>
          <w:rFonts w:eastAsia="Times New Roman"/>
        </w:rPr>
      </w:pPr>
    </w:p>
    <w:p w14:paraId="62F3960C" w14:textId="5477C5E4" w:rsidR="0074379A" w:rsidRDefault="0074379A" w:rsidP="0074379A">
      <w:pPr>
        <w:pStyle w:val="ListParagraph"/>
        <w:numPr>
          <w:ilvl w:val="0"/>
          <w:numId w:val="40"/>
        </w:numPr>
        <w:spacing w:line="360" w:lineRule="auto"/>
        <w:rPr>
          <w:rFonts w:eastAsia="Times New Roman"/>
          <w:b/>
          <w:bCs w:val="0"/>
          <w:sz w:val="26"/>
          <w:szCs w:val="26"/>
        </w:rPr>
      </w:pPr>
      <w:r>
        <w:rPr>
          <w:rFonts w:eastAsia="Times New Roman"/>
          <w:b/>
          <w:bCs w:val="0"/>
          <w:sz w:val="26"/>
          <w:szCs w:val="26"/>
        </w:rPr>
        <w:t>Step 2: Calculating Angles</w:t>
      </w:r>
    </w:p>
    <w:p w14:paraId="31DCF54F" w14:textId="7BAA5FF6" w:rsidR="0074379A" w:rsidRDefault="0074379A" w:rsidP="0074379A">
      <w:pPr>
        <w:pStyle w:val="ListParagraph"/>
        <w:spacing w:line="360" w:lineRule="auto"/>
        <w:rPr>
          <w:rFonts w:eastAsia="Times New Roman"/>
          <w:noProof/>
        </w:rPr>
      </w:pPr>
      <w:r>
        <w:rPr>
          <w:rFonts w:eastAsia="Times New Roman"/>
        </w:rPr>
        <w:t>Using the landmarks extracted from the last step we calculate the angles between different joints of human body. The method is displayed in images below.</w:t>
      </w:r>
      <w:r w:rsidRPr="0074379A">
        <w:rPr>
          <w:rFonts w:eastAsia="Times New Roman"/>
          <w:noProof/>
        </w:rPr>
        <w:t xml:space="preserve"> </w:t>
      </w:r>
      <w:r>
        <w:rPr>
          <w:rFonts w:eastAsia="Times New Roman"/>
          <w:noProof/>
        </w:rPr>
        <w:drawing>
          <wp:inline distT="0" distB="0" distL="0" distR="0" wp14:anchorId="2063D974" wp14:editId="3199FDCD">
            <wp:extent cx="4997450" cy="775970"/>
            <wp:effectExtent l="0" t="0" r="0" b="5080"/>
            <wp:docPr id="1936137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7450" cy="775970"/>
                    </a:xfrm>
                    <a:prstGeom prst="rect">
                      <a:avLst/>
                    </a:prstGeom>
                    <a:noFill/>
                    <a:ln>
                      <a:noFill/>
                    </a:ln>
                  </pic:spPr>
                </pic:pic>
              </a:graphicData>
            </a:graphic>
          </wp:inline>
        </w:drawing>
      </w:r>
    </w:p>
    <w:p w14:paraId="220474AC" w14:textId="632E9F1A" w:rsidR="0074379A" w:rsidRDefault="0074379A" w:rsidP="0074379A">
      <w:pPr>
        <w:pStyle w:val="ListParagraph"/>
        <w:spacing w:line="360" w:lineRule="auto"/>
        <w:jc w:val="center"/>
        <w:rPr>
          <w:rFonts w:eastAsia="Times New Roman"/>
        </w:rPr>
      </w:pPr>
      <w:r>
        <w:rPr>
          <w:rFonts w:eastAsia="Times New Roman"/>
          <w:noProof/>
        </w:rPr>
        <w:t>Fig – 3.2.</w:t>
      </w:r>
      <w:r w:rsidR="00867D8B">
        <w:rPr>
          <w:rFonts w:eastAsia="Times New Roman"/>
          <w:noProof/>
        </w:rPr>
        <w:t>3</w:t>
      </w:r>
      <w:r>
        <w:rPr>
          <w:rFonts w:eastAsia="Times New Roman"/>
          <w:noProof/>
        </w:rPr>
        <w:t xml:space="preserve"> – Calculating angles using extracted landmarks</w:t>
      </w:r>
      <w:r w:rsidR="00867D8B">
        <w:rPr>
          <w:rFonts w:eastAsia="Times New Roman"/>
          <w:noProof/>
        </w:rPr>
        <w:t>.</w:t>
      </w:r>
    </w:p>
    <w:p w14:paraId="3385D378" w14:textId="0E785484" w:rsidR="0074379A" w:rsidRDefault="0074379A" w:rsidP="0074379A">
      <w:pPr>
        <w:pStyle w:val="ListParagraph"/>
        <w:spacing w:line="360" w:lineRule="auto"/>
        <w:rPr>
          <w:rFonts w:eastAsia="Times New Roman"/>
        </w:rPr>
      </w:pPr>
      <w:r>
        <w:rPr>
          <w:rFonts w:eastAsia="Times New Roman"/>
          <w:noProof/>
        </w:rPr>
        <w:lastRenderedPageBreak/>
        <w:drawing>
          <wp:inline distT="0" distB="0" distL="0" distR="0" wp14:anchorId="2A83FAD7" wp14:editId="09620763">
            <wp:extent cx="5720080" cy="1956435"/>
            <wp:effectExtent l="0" t="0" r="0" b="5715"/>
            <wp:docPr id="94174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1956435"/>
                    </a:xfrm>
                    <a:prstGeom prst="rect">
                      <a:avLst/>
                    </a:prstGeom>
                    <a:noFill/>
                    <a:ln>
                      <a:noFill/>
                    </a:ln>
                  </pic:spPr>
                </pic:pic>
              </a:graphicData>
            </a:graphic>
          </wp:inline>
        </w:drawing>
      </w:r>
    </w:p>
    <w:p w14:paraId="1CD66E55" w14:textId="5D5064F8" w:rsidR="0074379A" w:rsidRDefault="0074379A" w:rsidP="0074379A">
      <w:pPr>
        <w:pStyle w:val="ListParagraph"/>
        <w:spacing w:line="360" w:lineRule="auto"/>
        <w:jc w:val="center"/>
        <w:rPr>
          <w:rFonts w:eastAsia="Times New Roman"/>
        </w:rPr>
      </w:pPr>
      <w:r>
        <w:rPr>
          <w:rFonts w:eastAsia="Times New Roman"/>
        </w:rPr>
        <w:t>Fig – 3.2.</w:t>
      </w:r>
      <w:r w:rsidR="00867D8B">
        <w:rPr>
          <w:rFonts w:eastAsia="Times New Roman"/>
        </w:rPr>
        <w:t>4</w:t>
      </w:r>
      <w:r>
        <w:rPr>
          <w:rFonts w:eastAsia="Times New Roman"/>
        </w:rPr>
        <w:t xml:space="preserve"> – Function of calculating angles</w:t>
      </w:r>
      <w:r w:rsidR="00867D8B">
        <w:rPr>
          <w:rFonts w:eastAsia="Times New Roman"/>
        </w:rPr>
        <w:t>.</w:t>
      </w:r>
    </w:p>
    <w:p w14:paraId="7A3CD171" w14:textId="77777777" w:rsidR="0074379A" w:rsidRDefault="0074379A" w:rsidP="0074379A">
      <w:pPr>
        <w:pStyle w:val="ListParagraph"/>
        <w:spacing w:line="360" w:lineRule="auto"/>
        <w:rPr>
          <w:rFonts w:eastAsia="Times New Roman"/>
        </w:rPr>
      </w:pPr>
    </w:p>
    <w:p w14:paraId="36A59981" w14:textId="147AFA06" w:rsidR="0074379A" w:rsidRDefault="0074379A" w:rsidP="0074379A">
      <w:pPr>
        <w:pStyle w:val="ListParagraph"/>
        <w:numPr>
          <w:ilvl w:val="0"/>
          <w:numId w:val="40"/>
        </w:numPr>
        <w:spacing w:line="360" w:lineRule="auto"/>
        <w:rPr>
          <w:rFonts w:eastAsia="Times New Roman"/>
          <w:b/>
          <w:bCs w:val="0"/>
          <w:sz w:val="26"/>
          <w:szCs w:val="26"/>
        </w:rPr>
      </w:pPr>
      <w:r>
        <w:rPr>
          <w:rFonts w:eastAsia="Times New Roman"/>
          <w:b/>
          <w:bCs w:val="0"/>
          <w:sz w:val="26"/>
          <w:szCs w:val="26"/>
        </w:rPr>
        <w:t xml:space="preserve">Step 3: </w:t>
      </w:r>
      <w:r w:rsidR="00CD328D">
        <w:rPr>
          <w:rFonts w:eastAsia="Times New Roman"/>
          <w:b/>
          <w:bCs w:val="0"/>
          <w:sz w:val="26"/>
          <w:szCs w:val="26"/>
        </w:rPr>
        <w:t>Extracting Points for Base of Human Body</w:t>
      </w:r>
    </w:p>
    <w:p w14:paraId="54AFF177" w14:textId="2B2B12E9" w:rsidR="00CD328D" w:rsidRPr="00CD328D" w:rsidRDefault="00CD328D" w:rsidP="00CD328D">
      <w:pPr>
        <w:pStyle w:val="ListParagraph"/>
        <w:spacing w:line="360" w:lineRule="auto"/>
        <w:rPr>
          <w:rFonts w:eastAsia="Times New Roman"/>
        </w:rPr>
      </w:pPr>
      <w:r>
        <w:rPr>
          <w:rFonts w:eastAsia="Times New Roman"/>
        </w:rPr>
        <w:t xml:space="preserve">This part is most important as we are calculating and generating the co ordinates of the base of human body which will be one of the deciding factors of a fall. These points will be extracted using the landmarks extracted in the </w:t>
      </w:r>
      <w:r w:rsidRPr="00CD328D">
        <w:rPr>
          <w:rFonts w:eastAsia="Times New Roman"/>
          <w:i/>
          <w:iCs/>
        </w:rPr>
        <w:t xml:space="preserve">Step </w:t>
      </w:r>
      <w:r>
        <w:rPr>
          <w:rFonts w:eastAsia="Times New Roman"/>
          <w:i/>
          <w:iCs/>
        </w:rPr>
        <w:t xml:space="preserve">1. </w:t>
      </w:r>
      <w:r>
        <w:rPr>
          <w:rFonts w:eastAsia="Times New Roman"/>
        </w:rPr>
        <w:t>These points are denoted as points of action and the way these points of actions are calculated is shown below.</w:t>
      </w:r>
      <w:r w:rsidR="00867D8B">
        <w:rPr>
          <w:rFonts w:eastAsia="Times New Roman"/>
          <w:noProof/>
        </w:rPr>
        <w:drawing>
          <wp:inline distT="0" distB="0" distL="0" distR="0" wp14:anchorId="559FEC03" wp14:editId="1F376504">
            <wp:extent cx="5730875" cy="4104005"/>
            <wp:effectExtent l="0" t="0" r="3175" b="0"/>
            <wp:docPr id="896188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4104005"/>
                    </a:xfrm>
                    <a:prstGeom prst="rect">
                      <a:avLst/>
                    </a:prstGeom>
                    <a:noFill/>
                    <a:ln>
                      <a:noFill/>
                    </a:ln>
                  </pic:spPr>
                </pic:pic>
              </a:graphicData>
            </a:graphic>
          </wp:inline>
        </w:drawing>
      </w:r>
    </w:p>
    <w:p w14:paraId="74FE5696" w14:textId="236F959C" w:rsidR="00D504A7" w:rsidRPr="00D504A7" w:rsidRDefault="00867D8B" w:rsidP="00867D8B">
      <w:pPr>
        <w:pStyle w:val="ListParagraph"/>
        <w:spacing w:line="360" w:lineRule="auto"/>
        <w:jc w:val="center"/>
        <w:rPr>
          <w:rFonts w:eastAsia="Times New Roman"/>
        </w:rPr>
      </w:pPr>
      <w:r>
        <w:rPr>
          <w:rFonts w:eastAsia="Times New Roman"/>
        </w:rPr>
        <w:t>Fig -3.2.5 – Points of action calculation.</w:t>
      </w:r>
    </w:p>
    <w:p w14:paraId="137EAD48" w14:textId="77777777" w:rsidR="00D504A7" w:rsidRDefault="00D504A7" w:rsidP="00D504A7">
      <w:pPr>
        <w:pStyle w:val="ListParagraph"/>
        <w:spacing w:line="360" w:lineRule="auto"/>
        <w:rPr>
          <w:rFonts w:eastAsia="Times New Roman"/>
          <w:b/>
          <w:bCs w:val="0"/>
          <w:sz w:val="26"/>
          <w:szCs w:val="26"/>
        </w:rPr>
      </w:pPr>
    </w:p>
    <w:p w14:paraId="3346A782" w14:textId="77777777" w:rsidR="00867D8B" w:rsidRDefault="00867D8B" w:rsidP="00D504A7">
      <w:pPr>
        <w:pStyle w:val="ListParagraph"/>
        <w:spacing w:line="360" w:lineRule="auto"/>
        <w:rPr>
          <w:rFonts w:eastAsia="Times New Roman"/>
          <w:b/>
          <w:bCs w:val="0"/>
          <w:sz w:val="26"/>
          <w:szCs w:val="26"/>
        </w:rPr>
      </w:pPr>
    </w:p>
    <w:p w14:paraId="058AF661" w14:textId="77777777" w:rsidR="00867D8B" w:rsidRDefault="00867D8B" w:rsidP="00867D8B">
      <w:pPr>
        <w:pStyle w:val="ListParagraph"/>
        <w:numPr>
          <w:ilvl w:val="0"/>
          <w:numId w:val="40"/>
        </w:numPr>
        <w:spacing w:line="360" w:lineRule="auto"/>
        <w:rPr>
          <w:rFonts w:eastAsia="Times New Roman"/>
          <w:b/>
          <w:bCs w:val="0"/>
          <w:sz w:val="26"/>
          <w:szCs w:val="26"/>
        </w:rPr>
      </w:pPr>
      <w:r>
        <w:rPr>
          <w:rFonts w:eastAsia="Times New Roman"/>
          <w:b/>
          <w:bCs w:val="0"/>
          <w:sz w:val="26"/>
          <w:szCs w:val="26"/>
        </w:rPr>
        <w:lastRenderedPageBreak/>
        <w:t>Step 4: Detecting Fall</w:t>
      </w:r>
    </w:p>
    <w:p w14:paraId="65E1D25B" w14:textId="59FCF3B8" w:rsidR="00867D8B" w:rsidRDefault="00867D8B" w:rsidP="00867D8B">
      <w:pPr>
        <w:pStyle w:val="ListParagraph"/>
        <w:spacing w:line="360" w:lineRule="auto"/>
        <w:rPr>
          <w:rFonts w:eastAsia="Times New Roman"/>
        </w:rPr>
      </w:pPr>
      <w:r>
        <w:rPr>
          <w:rFonts w:eastAsia="Times New Roman"/>
        </w:rPr>
        <w:t xml:space="preserve">To detect the </w:t>
      </w:r>
      <w:r w:rsidR="0066370E">
        <w:rPr>
          <w:rFonts w:eastAsia="Times New Roman"/>
        </w:rPr>
        <w:t>fall,</w:t>
      </w:r>
      <w:r>
        <w:rPr>
          <w:rFonts w:eastAsia="Times New Roman"/>
        </w:rPr>
        <w:t xml:space="preserve"> we subtract the value of x coordinate of base (point of action) with the x coordinate </w:t>
      </w:r>
      <w:r w:rsidR="0066370E">
        <w:rPr>
          <w:rFonts w:eastAsia="Times New Roman"/>
        </w:rPr>
        <w:t>of the</w:t>
      </w:r>
      <w:r>
        <w:rPr>
          <w:rFonts w:eastAsia="Times New Roman"/>
        </w:rPr>
        <w:t xml:space="preserve"> center of mass/gravity of the body and then if it meets certain conditions then it is considered as a fall else the person is considered as standing. The conditions are in the image below.</w:t>
      </w:r>
      <w:r w:rsidR="0066370E" w:rsidRPr="0066370E">
        <w:rPr>
          <w:rFonts w:eastAsia="Times New Roman"/>
          <w:noProof/>
        </w:rPr>
        <w:t xml:space="preserve"> </w:t>
      </w:r>
    </w:p>
    <w:p w14:paraId="46C322C3" w14:textId="4F89F256" w:rsidR="00867D8B" w:rsidRDefault="0066370E" w:rsidP="0066370E">
      <w:pPr>
        <w:pStyle w:val="ListParagraph"/>
        <w:spacing w:line="360" w:lineRule="auto"/>
        <w:jc w:val="center"/>
        <w:rPr>
          <w:rFonts w:eastAsia="Times New Roman"/>
        </w:rPr>
      </w:pPr>
      <w:r>
        <w:rPr>
          <w:rFonts w:eastAsia="Times New Roman"/>
          <w:noProof/>
        </w:rPr>
        <w:drawing>
          <wp:inline distT="0" distB="0" distL="0" distR="0" wp14:anchorId="754F4A65" wp14:editId="7DE5F11C">
            <wp:extent cx="3912870" cy="1637665"/>
            <wp:effectExtent l="0" t="0" r="0" b="635"/>
            <wp:docPr id="3610792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2870" cy="1637665"/>
                    </a:xfrm>
                    <a:prstGeom prst="rect">
                      <a:avLst/>
                    </a:prstGeom>
                    <a:noFill/>
                    <a:ln>
                      <a:noFill/>
                    </a:ln>
                  </pic:spPr>
                </pic:pic>
              </a:graphicData>
            </a:graphic>
          </wp:inline>
        </w:drawing>
      </w:r>
    </w:p>
    <w:p w14:paraId="1F8495E3" w14:textId="1F7AFC0C" w:rsidR="0066370E" w:rsidRDefault="0066370E" w:rsidP="0066370E">
      <w:pPr>
        <w:pStyle w:val="ListParagraph"/>
        <w:spacing w:line="360" w:lineRule="auto"/>
        <w:jc w:val="center"/>
        <w:rPr>
          <w:rFonts w:eastAsia="Times New Roman"/>
        </w:rPr>
      </w:pPr>
      <w:r>
        <w:rPr>
          <w:rFonts w:eastAsia="Times New Roman"/>
        </w:rPr>
        <w:t>Fig – 3.2.6 – Fall Detection.</w:t>
      </w:r>
    </w:p>
    <w:p w14:paraId="6A37EF03" w14:textId="2F82A493" w:rsidR="0066370E" w:rsidRDefault="0066370E" w:rsidP="0066370E">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 Algorithm Used:</w:t>
      </w:r>
    </w:p>
    <w:p w14:paraId="3F0E315F" w14:textId="11412F63" w:rsidR="0066370E" w:rsidRDefault="0066370E" w:rsidP="0066370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uses media pipe by google to detect and find all the landmarks for all the major parts of the body and later using these coordinates finds the base of the human in the feed and the center of mass of that human for upper, lower and full body and then if the center of mass of the body goes out from the base of the human body, then it considers it as a fall.</w:t>
      </w:r>
    </w:p>
    <w:p w14:paraId="3DC51133" w14:textId="3D34448D" w:rsidR="0066370E" w:rsidRDefault="002F798F" w:rsidP="002F798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8FF5DD" wp14:editId="4654C5C7">
            <wp:extent cx="3242945" cy="616585"/>
            <wp:effectExtent l="0" t="0" r="0" b="0"/>
            <wp:docPr id="10485429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2945" cy="616585"/>
                    </a:xfrm>
                    <a:prstGeom prst="rect">
                      <a:avLst/>
                    </a:prstGeom>
                    <a:noFill/>
                    <a:ln>
                      <a:noFill/>
                    </a:ln>
                  </pic:spPr>
                </pic:pic>
              </a:graphicData>
            </a:graphic>
          </wp:inline>
        </w:drawing>
      </w:r>
    </w:p>
    <w:p w14:paraId="197E0157" w14:textId="12456539" w:rsidR="002F798F" w:rsidRDefault="002F798F" w:rsidP="002F798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 3.</w:t>
      </w:r>
      <w:r>
        <w:rPr>
          <w:rFonts w:ascii="Times New Roman" w:eastAsia="Times New Roman" w:hAnsi="Times New Roman" w:cs="Times New Roman"/>
          <w:bCs/>
          <w:sz w:val="24"/>
          <w:szCs w:val="24"/>
        </w:rPr>
        <w:t>3</w:t>
      </w:r>
      <w:r>
        <w:rPr>
          <w:rFonts w:ascii="Times New Roman" w:eastAsia="Times New Roman" w:hAnsi="Times New Roman" w:cs="Times New Roman"/>
          <w:bCs/>
          <w:sz w:val="24"/>
          <w:szCs w:val="24"/>
        </w:rPr>
        <w:t>.1 – Formula to calculate rectangle’s center of gravity</w:t>
      </w:r>
    </w:p>
    <w:p w14:paraId="08268E96" w14:textId="6A19CCFE" w:rsidR="002F798F" w:rsidRDefault="002F798F" w:rsidP="002F798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36E553B" wp14:editId="7FA684FB">
            <wp:extent cx="4997302" cy="2768266"/>
            <wp:effectExtent l="0" t="0" r="0" b="0"/>
            <wp:docPr id="4202285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7488" cy="2779448"/>
                    </a:xfrm>
                    <a:prstGeom prst="rect">
                      <a:avLst/>
                    </a:prstGeom>
                    <a:noFill/>
                    <a:ln>
                      <a:noFill/>
                    </a:ln>
                  </pic:spPr>
                </pic:pic>
              </a:graphicData>
            </a:graphic>
          </wp:inline>
        </w:drawing>
      </w:r>
    </w:p>
    <w:p w14:paraId="24C7B719" w14:textId="436986A6" w:rsidR="002F798F" w:rsidRDefault="002F798F" w:rsidP="002F798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 3.3.2 – Example of center of mass of a rectangle</w:t>
      </w:r>
    </w:p>
    <w:p w14:paraId="7F6E1178" w14:textId="57049393" w:rsidR="002F798F" w:rsidRDefault="002F798F" w:rsidP="002F798F">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So, measuring the fall for human body will work like as follow:</w:t>
      </w:r>
    </w:p>
    <w:p w14:paraId="0731A293" w14:textId="1F0564F8" w:rsidR="002F798F" w:rsidRDefault="002F798F" w:rsidP="002F798F">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Human’s Body center of mass * 0.75 &gt; | x-axis center of feet – x-axis center of mass of body |</w:t>
      </w:r>
    </w:p>
    <w:p w14:paraId="5A44E459" w14:textId="75F42431" w:rsidR="002F798F" w:rsidRDefault="008270D5" w:rsidP="002F798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8617F2" wp14:editId="666CC5FB">
            <wp:extent cx="5730875" cy="5645785"/>
            <wp:effectExtent l="0" t="0" r="3175" b="0"/>
            <wp:docPr id="15361801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645785"/>
                    </a:xfrm>
                    <a:prstGeom prst="rect">
                      <a:avLst/>
                    </a:prstGeom>
                    <a:noFill/>
                    <a:ln>
                      <a:noFill/>
                    </a:ln>
                  </pic:spPr>
                </pic:pic>
              </a:graphicData>
            </a:graphic>
          </wp:inline>
        </w:drawing>
      </w:r>
    </w:p>
    <w:p w14:paraId="2E40CEA0" w14:textId="555B189A" w:rsidR="008270D5" w:rsidRDefault="008270D5" w:rsidP="002F798F">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 3.3.3 – Representation.</w:t>
      </w:r>
    </w:p>
    <w:p w14:paraId="609399BE" w14:textId="77777777" w:rsidR="002F798F" w:rsidRPr="0066370E" w:rsidRDefault="002F798F" w:rsidP="002F798F">
      <w:pPr>
        <w:spacing w:line="360" w:lineRule="auto"/>
        <w:jc w:val="center"/>
        <w:rPr>
          <w:rFonts w:ascii="Times New Roman" w:eastAsia="Times New Roman" w:hAnsi="Times New Roman" w:cs="Times New Roman"/>
          <w:sz w:val="24"/>
          <w:szCs w:val="24"/>
        </w:rPr>
      </w:pPr>
    </w:p>
    <w:p w14:paraId="3A45F21E" w14:textId="7DE0B664" w:rsidR="00481B29" w:rsidRDefault="00481B29" w:rsidP="00481B29">
      <w:pPr>
        <w:spacing w:before="240" w:line="360" w:lineRule="auto"/>
        <w:jc w:val="both"/>
        <w:rPr>
          <w:rFonts w:ascii="Times New Roman" w:eastAsia="Times New Roman" w:hAnsi="Times New Roman" w:cs="Times New Roman"/>
          <w:b/>
          <w:sz w:val="28"/>
          <w:szCs w:val="28"/>
          <w:lang w:val="en-IN"/>
        </w:rPr>
      </w:pPr>
      <w:r w:rsidRPr="00481B29">
        <w:rPr>
          <w:rFonts w:ascii="Times New Roman" w:eastAsia="Times New Roman" w:hAnsi="Times New Roman" w:cs="Times New Roman"/>
          <w:b/>
          <w:sz w:val="28"/>
          <w:szCs w:val="28"/>
          <w:lang w:val="en-IN"/>
        </w:rPr>
        <w:t>3.</w:t>
      </w:r>
      <w:r w:rsidR="0066370E">
        <w:rPr>
          <w:rFonts w:ascii="Times New Roman" w:eastAsia="Times New Roman" w:hAnsi="Times New Roman" w:cs="Times New Roman"/>
          <w:b/>
          <w:sz w:val="28"/>
          <w:szCs w:val="28"/>
          <w:lang w:val="en-IN"/>
        </w:rPr>
        <w:t>4</w:t>
      </w:r>
      <w:r w:rsidRPr="00481B29">
        <w:rPr>
          <w:rFonts w:ascii="Times New Roman" w:eastAsia="Times New Roman" w:hAnsi="Times New Roman" w:cs="Times New Roman"/>
          <w:b/>
          <w:sz w:val="28"/>
          <w:szCs w:val="28"/>
          <w:lang w:val="en-IN"/>
        </w:rPr>
        <w:t xml:space="preserve"> </w:t>
      </w:r>
      <w:r w:rsidR="00776A13">
        <w:rPr>
          <w:rFonts w:ascii="Times New Roman" w:eastAsia="Times New Roman" w:hAnsi="Times New Roman" w:cs="Times New Roman"/>
          <w:b/>
          <w:sz w:val="28"/>
          <w:szCs w:val="28"/>
          <w:lang w:val="en-IN"/>
        </w:rPr>
        <w:t>Tools</w:t>
      </w:r>
      <w:r w:rsidRPr="00481B29">
        <w:rPr>
          <w:rFonts w:ascii="Times New Roman" w:eastAsia="Times New Roman" w:hAnsi="Times New Roman" w:cs="Times New Roman"/>
          <w:b/>
          <w:sz w:val="28"/>
          <w:szCs w:val="28"/>
          <w:lang w:val="en-IN"/>
        </w:rPr>
        <w:t xml:space="preserve"> use</w:t>
      </w:r>
      <w:r w:rsidR="00D32000">
        <w:rPr>
          <w:rFonts w:ascii="Times New Roman" w:eastAsia="Times New Roman" w:hAnsi="Times New Roman" w:cs="Times New Roman"/>
          <w:b/>
          <w:sz w:val="28"/>
          <w:szCs w:val="28"/>
          <w:lang w:val="en-IN"/>
        </w:rPr>
        <w:t>d</w:t>
      </w:r>
      <w:r>
        <w:rPr>
          <w:rFonts w:ascii="Times New Roman" w:eastAsia="Times New Roman" w:hAnsi="Times New Roman" w:cs="Times New Roman"/>
          <w:b/>
          <w:sz w:val="28"/>
          <w:szCs w:val="28"/>
          <w:lang w:val="en-IN"/>
        </w:rPr>
        <w:t>:</w:t>
      </w:r>
    </w:p>
    <w:p w14:paraId="5C59070A" w14:textId="5032DCF2" w:rsidR="00D07B4C" w:rsidRDefault="00776A13" w:rsidP="00776A13">
      <w:pPr>
        <w:pStyle w:val="ListParagraph"/>
        <w:numPr>
          <w:ilvl w:val="0"/>
          <w:numId w:val="39"/>
        </w:numPr>
        <w:spacing w:before="240" w:line="360" w:lineRule="auto"/>
        <w:rPr>
          <w:rFonts w:eastAsia="Times New Roman"/>
          <w:lang w:val="en-IN"/>
        </w:rPr>
      </w:pPr>
      <w:r w:rsidRPr="00776A13">
        <w:rPr>
          <w:rFonts w:eastAsia="Times New Roman"/>
          <w:b/>
          <w:bCs w:val="0"/>
          <w:lang w:val="en-IN"/>
        </w:rPr>
        <w:t xml:space="preserve">Media Pipe </w:t>
      </w:r>
      <w:r w:rsidRPr="00776A13">
        <w:rPr>
          <w:rFonts w:eastAsia="Times New Roman"/>
          <w:lang w:val="en-IN"/>
        </w:rPr>
        <w:t>– For pose estimation</w:t>
      </w:r>
    </w:p>
    <w:p w14:paraId="7002F343" w14:textId="2FCFC4EB" w:rsidR="00776A13" w:rsidRDefault="00776A13" w:rsidP="00776A13">
      <w:pPr>
        <w:pStyle w:val="ListParagraph"/>
        <w:numPr>
          <w:ilvl w:val="0"/>
          <w:numId w:val="39"/>
        </w:numPr>
        <w:spacing w:before="240" w:line="360" w:lineRule="auto"/>
        <w:rPr>
          <w:rFonts w:eastAsia="Times New Roman"/>
          <w:lang w:val="en-IN"/>
        </w:rPr>
      </w:pPr>
      <w:r w:rsidRPr="00776A13">
        <w:rPr>
          <w:rFonts w:eastAsia="Times New Roman"/>
          <w:b/>
          <w:bCs w:val="0"/>
          <w:lang w:val="en-IN"/>
        </w:rPr>
        <w:t>Open CV</w:t>
      </w:r>
      <w:r>
        <w:rPr>
          <w:rFonts w:eastAsia="Times New Roman"/>
          <w:lang w:val="en-IN"/>
        </w:rPr>
        <w:t xml:space="preserve"> – For using videos/images as input</w:t>
      </w:r>
    </w:p>
    <w:p w14:paraId="6FF2FF94" w14:textId="77777777" w:rsidR="008270D5" w:rsidRDefault="008270D5" w:rsidP="008270D5">
      <w:pPr>
        <w:spacing w:before="240" w:line="360" w:lineRule="auto"/>
        <w:rPr>
          <w:rFonts w:eastAsia="Times New Roman"/>
          <w:lang w:val="en-IN"/>
        </w:rPr>
      </w:pPr>
    </w:p>
    <w:p w14:paraId="5A1E7761" w14:textId="77777777" w:rsidR="008270D5" w:rsidRPr="008270D5" w:rsidRDefault="008270D5" w:rsidP="008270D5">
      <w:pPr>
        <w:spacing w:before="240" w:line="360" w:lineRule="auto"/>
        <w:rPr>
          <w:rFonts w:eastAsia="Times New Roman"/>
          <w:lang w:val="en-IN"/>
        </w:rPr>
      </w:pPr>
    </w:p>
    <w:p w14:paraId="1E55CA1E" w14:textId="160DE784" w:rsidR="008270D5" w:rsidRDefault="008270D5" w:rsidP="003710DD">
      <w:pPr>
        <w:spacing w:before="240" w:line="360" w:lineRule="auto"/>
        <w:jc w:val="both"/>
        <w:rPr>
          <w:rFonts w:ascii="Times New Roman" w:hAnsi="Times New Roman" w:cs="Times New Roman"/>
          <w:color w:val="374151"/>
          <w:sz w:val="24"/>
          <w:szCs w:val="24"/>
          <w:lang w:val="en-IN"/>
        </w:rPr>
      </w:pPr>
      <w:r>
        <w:rPr>
          <w:rFonts w:ascii="Times New Roman" w:hAnsi="Times New Roman" w:cs="Times New Roman"/>
          <w:b/>
          <w:bCs/>
          <w:color w:val="374151"/>
          <w:sz w:val="28"/>
          <w:szCs w:val="28"/>
          <w:lang w:val="en-IN"/>
        </w:rPr>
        <w:lastRenderedPageBreak/>
        <w:t>3.5 Results</w:t>
      </w:r>
    </w:p>
    <w:p w14:paraId="3581BD0E" w14:textId="2F99A140" w:rsidR="008270D5" w:rsidRPr="00E15A4A" w:rsidRDefault="00790E94" w:rsidP="00790E94">
      <w:pPr>
        <w:pStyle w:val="ListParagraph"/>
        <w:numPr>
          <w:ilvl w:val="0"/>
          <w:numId w:val="41"/>
        </w:numPr>
        <w:spacing w:before="240" w:line="360" w:lineRule="auto"/>
        <w:rPr>
          <w:color w:val="374151"/>
          <w:sz w:val="26"/>
          <w:szCs w:val="26"/>
          <w:lang w:val="en-IN"/>
        </w:rPr>
      </w:pPr>
      <w:r w:rsidRPr="00E15A4A">
        <w:rPr>
          <w:b/>
          <w:bCs w:val="0"/>
          <w:color w:val="374151"/>
          <w:sz w:val="26"/>
          <w:szCs w:val="26"/>
          <w:lang w:val="en-IN"/>
        </w:rPr>
        <w:t>Standing:</w:t>
      </w:r>
    </w:p>
    <w:p w14:paraId="7FFB8E48" w14:textId="77777777" w:rsidR="00E15A4A" w:rsidRPr="00E15A4A" w:rsidRDefault="00E15A4A" w:rsidP="00E15A4A">
      <w:pPr>
        <w:pStyle w:val="ListParagraph"/>
        <w:spacing w:before="240" w:line="360" w:lineRule="auto"/>
        <w:rPr>
          <w:color w:val="374151"/>
          <w:sz w:val="26"/>
          <w:szCs w:val="26"/>
          <w:lang w:val="en-IN"/>
        </w:rPr>
      </w:pPr>
    </w:p>
    <w:p w14:paraId="2EB699D8" w14:textId="3F602197" w:rsidR="00790E94" w:rsidRDefault="00790E94" w:rsidP="00790E94">
      <w:pPr>
        <w:pStyle w:val="ListParagraph"/>
        <w:spacing w:before="240" w:line="360" w:lineRule="auto"/>
        <w:rPr>
          <w:color w:val="374151"/>
          <w:lang w:val="en-IN"/>
        </w:rPr>
      </w:pPr>
      <w:r>
        <w:rPr>
          <w:b/>
          <w:bCs w:val="0"/>
          <w:noProof/>
          <w:color w:val="374151"/>
          <w:lang w:val="en-IN"/>
        </w:rPr>
        <w:drawing>
          <wp:inline distT="0" distB="0" distL="0" distR="0" wp14:anchorId="2C32527F" wp14:editId="6C7132E8">
            <wp:extent cx="5497033" cy="3681946"/>
            <wp:effectExtent l="0" t="0" r="8890" b="0"/>
            <wp:docPr id="14435632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2918" cy="3685887"/>
                    </a:xfrm>
                    <a:prstGeom prst="rect">
                      <a:avLst/>
                    </a:prstGeom>
                    <a:noFill/>
                    <a:ln>
                      <a:noFill/>
                    </a:ln>
                  </pic:spPr>
                </pic:pic>
              </a:graphicData>
            </a:graphic>
          </wp:inline>
        </w:drawing>
      </w:r>
    </w:p>
    <w:p w14:paraId="1279D64F" w14:textId="5E6465C1" w:rsidR="00790E94" w:rsidRDefault="00790E94" w:rsidP="00790E94">
      <w:pPr>
        <w:pStyle w:val="ListParagraph"/>
        <w:spacing w:before="240" w:line="360" w:lineRule="auto"/>
        <w:jc w:val="center"/>
        <w:rPr>
          <w:color w:val="374151"/>
          <w:lang w:val="en-IN"/>
        </w:rPr>
      </w:pPr>
      <w:r>
        <w:rPr>
          <w:color w:val="374151"/>
          <w:lang w:val="en-IN"/>
        </w:rPr>
        <w:t>Fig – 3.5.1 – Standing.</w:t>
      </w:r>
    </w:p>
    <w:p w14:paraId="44EEAA12" w14:textId="584A40B6" w:rsidR="00790E94" w:rsidRDefault="00790E94" w:rsidP="00790E94">
      <w:pPr>
        <w:pStyle w:val="ListParagraph"/>
        <w:spacing w:before="240" w:line="360" w:lineRule="auto"/>
        <w:jc w:val="center"/>
        <w:rPr>
          <w:color w:val="374151"/>
          <w:lang w:val="en-IN"/>
        </w:rPr>
      </w:pPr>
      <w:r>
        <w:rPr>
          <w:noProof/>
          <w:color w:val="374151"/>
          <w:lang w:val="en-IN"/>
        </w:rPr>
        <w:drawing>
          <wp:inline distT="0" distB="0" distL="0" distR="0" wp14:anchorId="76DA00CA" wp14:editId="4D215C0B">
            <wp:extent cx="5475767" cy="3514805"/>
            <wp:effectExtent l="0" t="0" r="0" b="0"/>
            <wp:docPr id="12947370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3550" cy="3519801"/>
                    </a:xfrm>
                    <a:prstGeom prst="rect">
                      <a:avLst/>
                    </a:prstGeom>
                    <a:noFill/>
                    <a:ln>
                      <a:noFill/>
                    </a:ln>
                  </pic:spPr>
                </pic:pic>
              </a:graphicData>
            </a:graphic>
          </wp:inline>
        </w:drawing>
      </w:r>
    </w:p>
    <w:p w14:paraId="693D4FDD" w14:textId="586CD2BE" w:rsidR="00790E94" w:rsidRDefault="00790E94" w:rsidP="00790E94">
      <w:pPr>
        <w:pStyle w:val="ListParagraph"/>
        <w:spacing w:before="240" w:line="360" w:lineRule="auto"/>
        <w:jc w:val="center"/>
        <w:rPr>
          <w:color w:val="374151"/>
          <w:lang w:val="en-IN"/>
        </w:rPr>
      </w:pPr>
      <w:r>
        <w:rPr>
          <w:color w:val="374151"/>
          <w:lang w:val="en-IN"/>
        </w:rPr>
        <w:t>Fig – 3.5.2 – Standing as on knees.</w:t>
      </w:r>
    </w:p>
    <w:p w14:paraId="11CB6E70" w14:textId="77777777" w:rsidR="00790E94" w:rsidRDefault="00790E94" w:rsidP="00790E94">
      <w:pPr>
        <w:pStyle w:val="ListParagraph"/>
        <w:spacing w:before="240" w:line="360" w:lineRule="auto"/>
        <w:jc w:val="center"/>
        <w:rPr>
          <w:color w:val="374151"/>
          <w:lang w:val="en-IN"/>
        </w:rPr>
      </w:pPr>
    </w:p>
    <w:p w14:paraId="11233B4B" w14:textId="28CE8C60" w:rsidR="00790E94" w:rsidRPr="00E15A4A" w:rsidRDefault="00790E94" w:rsidP="00790E94">
      <w:pPr>
        <w:pStyle w:val="ListParagraph"/>
        <w:numPr>
          <w:ilvl w:val="0"/>
          <w:numId w:val="41"/>
        </w:numPr>
        <w:spacing w:before="240" w:line="360" w:lineRule="auto"/>
        <w:rPr>
          <w:color w:val="374151"/>
          <w:sz w:val="26"/>
          <w:szCs w:val="26"/>
          <w:lang w:val="en-IN"/>
        </w:rPr>
      </w:pPr>
      <w:r w:rsidRPr="00E15A4A">
        <w:rPr>
          <w:b/>
          <w:bCs w:val="0"/>
          <w:color w:val="374151"/>
          <w:sz w:val="26"/>
          <w:szCs w:val="26"/>
          <w:lang w:val="en-IN"/>
        </w:rPr>
        <w:t>Fallen:</w:t>
      </w:r>
    </w:p>
    <w:p w14:paraId="5F101420" w14:textId="77777777" w:rsidR="00E15A4A" w:rsidRPr="00E15A4A" w:rsidRDefault="00E15A4A" w:rsidP="00E15A4A">
      <w:pPr>
        <w:pStyle w:val="ListParagraph"/>
        <w:spacing w:before="240" w:line="360" w:lineRule="auto"/>
        <w:rPr>
          <w:color w:val="374151"/>
          <w:sz w:val="26"/>
          <w:szCs w:val="26"/>
          <w:lang w:val="en-IN"/>
        </w:rPr>
      </w:pPr>
    </w:p>
    <w:p w14:paraId="78A2AB7D" w14:textId="5E36D167" w:rsidR="00790E94" w:rsidRDefault="00790E94" w:rsidP="00790E94">
      <w:pPr>
        <w:pStyle w:val="ListParagraph"/>
        <w:spacing w:before="240" w:line="360" w:lineRule="auto"/>
        <w:rPr>
          <w:color w:val="374151"/>
          <w:lang w:val="en-IN"/>
        </w:rPr>
      </w:pPr>
      <w:r>
        <w:rPr>
          <w:b/>
          <w:bCs w:val="0"/>
          <w:noProof/>
          <w:color w:val="374151"/>
          <w:lang w:val="en-IN"/>
        </w:rPr>
        <w:drawing>
          <wp:inline distT="0" distB="0" distL="0" distR="0" wp14:anchorId="13A948A2" wp14:editId="2481D203">
            <wp:extent cx="5401340" cy="3667525"/>
            <wp:effectExtent l="0" t="0" r="8890" b="9525"/>
            <wp:docPr id="10286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8313" cy="3672260"/>
                    </a:xfrm>
                    <a:prstGeom prst="rect">
                      <a:avLst/>
                    </a:prstGeom>
                    <a:noFill/>
                    <a:ln>
                      <a:noFill/>
                    </a:ln>
                  </pic:spPr>
                </pic:pic>
              </a:graphicData>
            </a:graphic>
          </wp:inline>
        </w:drawing>
      </w:r>
    </w:p>
    <w:p w14:paraId="0972FDAB" w14:textId="4014EC44" w:rsidR="00790E94" w:rsidRDefault="00790E94" w:rsidP="00790E94">
      <w:pPr>
        <w:pStyle w:val="ListParagraph"/>
        <w:spacing w:before="240" w:line="360" w:lineRule="auto"/>
        <w:jc w:val="center"/>
        <w:rPr>
          <w:color w:val="374151"/>
          <w:lang w:val="en-IN"/>
        </w:rPr>
      </w:pPr>
      <w:r>
        <w:rPr>
          <w:color w:val="374151"/>
          <w:lang w:val="en-IN"/>
        </w:rPr>
        <w:t>Fig – 3.5.3 – Fallen.</w:t>
      </w:r>
      <w:r>
        <w:rPr>
          <w:noProof/>
          <w:color w:val="374151"/>
          <w:lang w:val="en-IN"/>
        </w:rPr>
        <w:drawing>
          <wp:inline distT="0" distB="0" distL="0" distR="0" wp14:anchorId="065550C7" wp14:editId="36FFC285">
            <wp:extent cx="5416524" cy="3668232"/>
            <wp:effectExtent l="0" t="0" r="0" b="8890"/>
            <wp:docPr id="17612737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6262" cy="3674827"/>
                    </a:xfrm>
                    <a:prstGeom prst="rect">
                      <a:avLst/>
                    </a:prstGeom>
                    <a:noFill/>
                    <a:ln>
                      <a:noFill/>
                    </a:ln>
                  </pic:spPr>
                </pic:pic>
              </a:graphicData>
            </a:graphic>
          </wp:inline>
        </w:drawing>
      </w:r>
    </w:p>
    <w:p w14:paraId="51B9D18C" w14:textId="1B51A92F" w:rsidR="00790E94" w:rsidRPr="00790E94" w:rsidRDefault="00790E94" w:rsidP="00790E94">
      <w:pPr>
        <w:pStyle w:val="ListParagraph"/>
        <w:spacing w:before="240" w:line="360" w:lineRule="auto"/>
        <w:jc w:val="center"/>
        <w:rPr>
          <w:color w:val="374151"/>
          <w:lang w:val="en-IN"/>
        </w:rPr>
      </w:pPr>
      <w:r>
        <w:rPr>
          <w:color w:val="374151"/>
          <w:lang w:val="en-IN"/>
        </w:rPr>
        <w:t>Fig – 3.5.4 – Fallen.</w:t>
      </w:r>
    </w:p>
    <w:p w14:paraId="61570AD3" w14:textId="31D9A1F2" w:rsidR="000252E4" w:rsidRPr="00EC66B2" w:rsidRDefault="000252E4" w:rsidP="00F47251">
      <w:pPr>
        <w:rPr>
          <w:rFonts w:ascii="Times New Roman" w:hAnsi="Times New Roman" w:cs="Times New Roman"/>
          <w:b/>
          <w:sz w:val="32"/>
          <w:szCs w:val="32"/>
        </w:rPr>
      </w:pPr>
      <w:r>
        <w:rPr>
          <w:rFonts w:ascii="Times New Roman" w:hAnsi="Times New Roman" w:cs="Times New Roman"/>
          <w:b/>
          <w:sz w:val="32"/>
          <w:szCs w:val="32"/>
        </w:rPr>
        <w:lastRenderedPageBreak/>
        <w:t>Chapter 4</w:t>
      </w:r>
    </w:p>
    <w:p w14:paraId="63473876" w14:textId="77777777" w:rsidR="000252E4" w:rsidRDefault="000252E4" w:rsidP="000252E4">
      <w:pPr>
        <w:spacing w:line="480" w:lineRule="auto"/>
        <w:jc w:val="center"/>
        <w:rPr>
          <w:rFonts w:ascii="Times New Roman" w:hAnsi="Times New Roman" w:cs="Times New Roman"/>
          <w:b/>
          <w:sz w:val="32"/>
          <w:szCs w:val="32"/>
        </w:rPr>
      </w:pPr>
      <w:r>
        <w:rPr>
          <w:rFonts w:ascii="Times New Roman" w:hAnsi="Times New Roman" w:cs="Times New Roman"/>
          <w:b/>
          <w:sz w:val="32"/>
          <w:szCs w:val="32"/>
        </w:rPr>
        <w:t>Future Work Plan</w:t>
      </w:r>
    </w:p>
    <w:p w14:paraId="3E4DF1B7" w14:textId="77777777" w:rsidR="00C82BC0" w:rsidRDefault="00C82BC0" w:rsidP="00101E11">
      <w:pPr>
        <w:spacing w:line="480" w:lineRule="auto"/>
        <w:jc w:val="both"/>
        <w:rPr>
          <w:rFonts w:ascii="Times New Roman" w:hAnsi="Times New Roman" w:cs="Times New Roman"/>
          <w:sz w:val="24"/>
          <w:szCs w:val="24"/>
        </w:rPr>
      </w:pPr>
      <w:r>
        <w:rPr>
          <w:rFonts w:ascii="Times New Roman" w:hAnsi="Times New Roman" w:cs="Times New Roman"/>
          <w:sz w:val="24"/>
          <w:szCs w:val="24"/>
        </w:rPr>
        <w:t>The future work plan of our project are as follows:</w:t>
      </w:r>
    </w:p>
    <w:tbl>
      <w:tblPr>
        <w:tblStyle w:val="TableGrid"/>
        <w:tblW w:w="0" w:type="auto"/>
        <w:tblLook w:val="04A0" w:firstRow="1" w:lastRow="0" w:firstColumn="1" w:lastColumn="0" w:noHBand="0" w:noVBand="1"/>
      </w:tblPr>
      <w:tblGrid>
        <w:gridCol w:w="1255"/>
        <w:gridCol w:w="4755"/>
        <w:gridCol w:w="3006"/>
      </w:tblGrid>
      <w:tr w:rsidR="00C82BC0" w14:paraId="1D108E3B" w14:textId="77777777" w:rsidTr="00C82BC0">
        <w:tc>
          <w:tcPr>
            <w:tcW w:w="1255" w:type="dxa"/>
            <w:vAlign w:val="center"/>
          </w:tcPr>
          <w:p w14:paraId="4F3ED411" w14:textId="77777777" w:rsidR="00C82BC0" w:rsidRPr="00C82BC0" w:rsidRDefault="00C82BC0" w:rsidP="000252E4">
            <w:pPr>
              <w:spacing w:line="480" w:lineRule="auto"/>
              <w:jc w:val="center"/>
              <w:rPr>
                <w:rFonts w:ascii="Times New Roman" w:hAnsi="Times New Roman" w:cs="Times New Roman"/>
                <w:b/>
                <w:sz w:val="24"/>
                <w:szCs w:val="24"/>
              </w:rPr>
            </w:pPr>
            <w:r w:rsidRPr="00C82BC0">
              <w:rPr>
                <w:rFonts w:ascii="Times New Roman" w:hAnsi="Times New Roman" w:cs="Times New Roman"/>
                <w:b/>
                <w:sz w:val="24"/>
                <w:szCs w:val="24"/>
              </w:rPr>
              <w:t>Sl. No.</w:t>
            </w:r>
          </w:p>
        </w:tc>
        <w:tc>
          <w:tcPr>
            <w:tcW w:w="4755" w:type="dxa"/>
            <w:vAlign w:val="center"/>
          </w:tcPr>
          <w:p w14:paraId="385A812B" w14:textId="77777777" w:rsidR="00C82BC0" w:rsidRPr="00C82BC0" w:rsidRDefault="00C82BC0" w:rsidP="000252E4">
            <w:pPr>
              <w:spacing w:line="480" w:lineRule="auto"/>
              <w:jc w:val="center"/>
              <w:rPr>
                <w:rFonts w:ascii="Times New Roman" w:hAnsi="Times New Roman" w:cs="Times New Roman"/>
                <w:b/>
                <w:sz w:val="24"/>
                <w:szCs w:val="24"/>
              </w:rPr>
            </w:pPr>
            <w:r w:rsidRPr="00C82BC0">
              <w:rPr>
                <w:rFonts w:ascii="Times New Roman" w:hAnsi="Times New Roman" w:cs="Times New Roman"/>
                <w:b/>
                <w:sz w:val="24"/>
                <w:szCs w:val="24"/>
              </w:rPr>
              <w:t>Work Description</w:t>
            </w:r>
          </w:p>
        </w:tc>
        <w:tc>
          <w:tcPr>
            <w:tcW w:w="3006" w:type="dxa"/>
            <w:vAlign w:val="center"/>
          </w:tcPr>
          <w:p w14:paraId="031A252B" w14:textId="77777777" w:rsidR="00C82BC0" w:rsidRPr="00C82BC0" w:rsidRDefault="00C82BC0" w:rsidP="000252E4">
            <w:pPr>
              <w:spacing w:line="480" w:lineRule="auto"/>
              <w:jc w:val="center"/>
              <w:rPr>
                <w:rFonts w:ascii="Times New Roman" w:hAnsi="Times New Roman" w:cs="Times New Roman"/>
                <w:b/>
                <w:sz w:val="24"/>
                <w:szCs w:val="24"/>
              </w:rPr>
            </w:pPr>
            <w:r w:rsidRPr="00C82BC0">
              <w:rPr>
                <w:rFonts w:ascii="Times New Roman" w:hAnsi="Times New Roman" w:cs="Times New Roman"/>
                <w:b/>
                <w:sz w:val="24"/>
                <w:szCs w:val="24"/>
              </w:rPr>
              <w:t>Duration in Days</w:t>
            </w:r>
          </w:p>
        </w:tc>
      </w:tr>
      <w:tr w:rsidR="00C82BC0" w14:paraId="355B8ECC" w14:textId="77777777" w:rsidTr="00C82BC0">
        <w:tc>
          <w:tcPr>
            <w:tcW w:w="1255" w:type="dxa"/>
          </w:tcPr>
          <w:p w14:paraId="1F2D3C56" w14:textId="20CFC57B" w:rsidR="00C82BC0" w:rsidRPr="004E22A6" w:rsidRDefault="008270D5" w:rsidP="000252E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4755" w:type="dxa"/>
          </w:tcPr>
          <w:p w14:paraId="257083FD" w14:textId="3077CE06" w:rsidR="00C82BC0" w:rsidRDefault="008270D5" w:rsidP="008270D5">
            <w:pPr>
              <w:spacing w:line="360" w:lineRule="auto"/>
              <w:rPr>
                <w:rFonts w:ascii="Times New Roman" w:hAnsi="Times New Roman" w:cs="Times New Roman"/>
                <w:b/>
                <w:sz w:val="32"/>
                <w:szCs w:val="32"/>
              </w:rPr>
            </w:pPr>
            <w:r>
              <w:rPr>
                <w:rFonts w:ascii="Times New Roman" w:hAnsi="Times New Roman" w:cs="Times New Roman"/>
                <w:sz w:val="24"/>
                <w:szCs w:val="24"/>
              </w:rPr>
              <w:t xml:space="preserve">We plan to generate alerts to send a notification or any other type of alert when ever a fall is detected. It can be done by using </w:t>
            </w:r>
            <w:proofErr w:type="spellStart"/>
            <w:r>
              <w:rPr>
                <w:rFonts w:ascii="Times New Roman" w:hAnsi="Times New Roman" w:cs="Times New Roman"/>
                <w:sz w:val="24"/>
                <w:szCs w:val="24"/>
              </w:rPr>
              <w:t>telepot</w:t>
            </w:r>
            <w:proofErr w:type="spellEnd"/>
            <w:r>
              <w:rPr>
                <w:rFonts w:ascii="Times New Roman" w:hAnsi="Times New Roman" w:cs="Times New Roman"/>
                <w:sz w:val="24"/>
                <w:szCs w:val="24"/>
              </w:rPr>
              <w:t xml:space="preserve"> library of python.</w:t>
            </w:r>
          </w:p>
        </w:tc>
        <w:tc>
          <w:tcPr>
            <w:tcW w:w="3006" w:type="dxa"/>
          </w:tcPr>
          <w:p w14:paraId="68844518" w14:textId="77777777" w:rsidR="00C82BC0" w:rsidRDefault="00C82BC0" w:rsidP="000252E4">
            <w:pPr>
              <w:spacing w:line="480" w:lineRule="auto"/>
              <w:jc w:val="center"/>
              <w:rPr>
                <w:rFonts w:ascii="Times New Roman" w:hAnsi="Times New Roman" w:cs="Times New Roman"/>
                <w:b/>
                <w:sz w:val="32"/>
                <w:szCs w:val="32"/>
              </w:rPr>
            </w:pPr>
          </w:p>
        </w:tc>
      </w:tr>
      <w:tr w:rsidR="00C82BC0" w14:paraId="059770CC" w14:textId="77777777" w:rsidTr="00C82BC0">
        <w:tc>
          <w:tcPr>
            <w:tcW w:w="1255" w:type="dxa"/>
          </w:tcPr>
          <w:p w14:paraId="1482033A" w14:textId="705A26B3" w:rsidR="00C82BC0" w:rsidRPr="008270D5" w:rsidRDefault="008270D5" w:rsidP="000252E4">
            <w:pPr>
              <w:spacing w:line="480" w:lineRule="auto"/>
              <w:jc w:val="center"/>
              <w:rPr>
                <w:rFonts w:ascii="Times New Roman" w:hAnsi="Times New Roman" w:cs="Times New Roman"/>
                <w:b/>
                <w:sz w:val="28"/>
                <w:szCs w:val="28"/>
              </w:rPr>
            </w:pPr>
            <w:r>
              <w:rPr>
                <w:rFonts w:ascii="Times New Roman" w:hAnsi="Times New Roman" w:cs="Times New Roman"/>
                <w:b/>
                <w:sz w:val="28"/>
                <w:szCs w:val="28"/>
              </w:rPr>
              <w:t>2</w:t>
            </w:r>
          </w:p>
        </w:tc>
        <w:tc>
          <w:tcPr>
            <w:tcW w:w="4755" w:type="dxa"/>
          </w:tcPr>
          <w:p w14:paraId="5AC276C0" w14:textId="5235521D" w:rsidR="00C82BC0" w:rsidRDefault="008270D5" w:rsidP="008270D5">
            <w:pPr>
              <w:spacing w:line="360" w:lineRule="auto"/>
              <w:rPr>
                <w:rFonts w:ascii="Times New Roman" w:hAnsi="Times New Roman" w:cs="Times New Roman"/>
                <w:b/>
                <w:sz w:val="32"/>
                <w:szCs w:val="32"/>
              </w:rPr>
            </w:pPr>
            <w:r>
              <w:rPr>
                <w:rFonts w:ascii="Times New Roman" w:hAnsi="Times New Roman" w:cs="Times New Roman"/>
                <w:sz w:val="24"/>
                <w:szCs w:val="24"/>
              </w:rPr>
              <w:t>W</w:t>
            </w:r>
            <w:r w:rsidRPr="004E22A6">
              <w:rPr>
                <w:rFonts w:ascii="Times New Roman" w:hAnsi="Times New Roman" w:cs="Times New Roman"/>
                <w:sz w:val="24"/>
                <w:szCs w:val="24"/>
              </w:rPr>
              <w:t xml:space="preserve">e plan to </w:t>
            </w:r>
            <w:r>
              <w:rPr>
                <w:rFonts w:ascii="Times New Roman" w:hAnsi="Times New Roman" w:cs="Times New Roman"/>
                <w:sz w:val="24"/>
                <w:szCs w:val="24"/>
              </w:rPr>
              <w:t>integrate audio features into our fall detection framework.</w:t>
            </w:r>
            <w:r w:rsidRPr="004E22A6">
              <w:rPr>
                <w:rFonts w:ascii="Times New Roman" w:hAnsi="Times New Roman" w:cs="Times New Roman"/>
                <w:sz w:val="24"/>
                <w:szCs w:val="24"/>
              </w:rPr>
              <w:t xml:space="preserve"> The addition of audio-based analysis aims to provide complementary information to enhance the overall effectiveness of fall detection.</w:t>
            </w:r>
          </w:p>
        </w:tc>
        <w:tc>
          <w:tcPr>
            <w:tcW w:w="3006" w:type="dxa"/>
          </w:tcPr>
          <w:p w14:paraId="715283CE" w14:textId="77777777" w:rsidR="00C82BC0" w:rsidRDefault="00C82BC0" w:rsidP="000252E4">
            <w:pPr>
              <w:spacing w:line="480" w:lineRule="auto"/>
              <w:jc w:val="center"/>
              <w:rPr>
                <w:rFonts w:ascii="Times New Roman" w:hAnsi="Times New Roman" w:cs="Times New Roman"/>
                <w:b/>
                <w:sz w:val="32"/>
                <w:szCs w:val="32"/>
              </w:rPr>
            </w:pPr>
          </w:p>
        </w:tc>
      </w:tr>
      <w:tr w:rsidR="00C82BC0" w14:paraId="0B0B1F3D" w14:textId="77777777" w:rsidTr="00C82BC0">
        <w:tc>
          <w:tcPr>
            <w:tcW w:w="1255" w:type="dxa"/>
          </w:tcPr>
          <w:p w14:paraId="1DCEF86F" w14:textId="77777777" w:rsidR="00C82BC0" w:rsidRDefault="00C82BC0" w:rsidP="000252E4">
            <w:pPr>
              <w:spacing w:line="480" w:lineRule="auto"/>
              <w:jc w:val="center"/>
              <w:rPr>
                <w:rFonts w:ascii="Times New Roman" w:hAnsi="Times New Roman" w:cs="Times New Roman"/>
                <w:b/>
                <w:sz w:val="32"/>
                <w:szCs w:val="32"/>
              </w:rPr>
            </w:pPr>
          </w:p>
        </w:tc>
        <w:tc>
          <w:tcPr>
            <w:tcW w:w="4755" w:type="dxa"/>
          </w:tcPr>
          <w:p w14:paraId="281D8840" w14:textId="77777777" w:rsidR="00C82BC0" w:rsidRDefault="00C82BC0" w:rsidP="000252E4">
            <w:pPr>
              <w:spacing w:line="480" w:lineRule="auto"/>
              <w:jc w:val="center"/>
              <w:rPr>
                <w:rFonts w:ascii="Times New Roman" w:hAnsi="Times New Roman" w:cs="Times New Roman"/>
                <w:b/>
                <w:sz w:val="32"/>
                <w:szCs w:val="32"/>
              </w:rPr>
            </w:pPr>
          </w:p>
        </w:tc>
        <w:tc>
          <w:tcPr>
            <w:tcW w:w="3006" w:type="dxa"/>
          </w:tcPr>
          <w:p w14:paraId="1000D57F" w14:textId="77777777" w:rsidR="00C82BC0" w:rsidRDefault="00C82BC0" w:rsidP="000252E4">
            <w:pPr>
              <w:spacing w:line="480" w:lineRule="auto"/>
              <w:jc w:val="center"/>
              <w:rPr>
                <w:rFonts w:ascii="Times New Roman" w:hAnsi="Times New Roman" w:cs="Times New Roman"/>
                <w:b/>
                <w:sz w:val="32"/>
                <w:szCs w:val="32"/>
              </w:rPr>
            </w:pPr>
          </w:p>
        </w:tc>
      </w:tr>
      <w:tr w:rsidR="00C82BC0" w14:paraId="1F0747CA" w14:textId="77777777" w:rsidTr="00C82BC0">
        <w:tc>
          <w:tcPr>
            <w:tcW w:w="1255" w:type="dxa"/>
          </w:tcPr>
          <w:p w14:paraId="44BA202E" w14:textId="77777777" w:rsidR="00C82BC0" w:rsidRDefault="00C82BC0" w:rsidP="000252E4">
            <w:pPr>
              <w:spacing w:line="480" w:lineRule="auto"/>
              <w:jc w:val="center"/>
              <w:rPr>
                <w:rFonts w:ascii="Times New Roman" w:hAnsi="Times New Roman" w:cs="Times New Roman"/>
                <w:b/>
                <w:sz w:val="32"/>
                <w:szCs w:val="32"/>
              </w:rPr>
            </w:pPr>
          </w:p>
        </w:tc>
        <w:tc>
          <w:tcPr>
            <w:tcW w:w="4755" w:type="dxa"/>
          </w:tcPr>
          <w:p w14:paraId="33716751" w14:textId="77777777" w:rsidR="00C82BC0" w:rsidRDefault="00C82BC0" w:rsidP="000252E4">
            <w:pPr>
              <w:spacing w:line="480" w:lineRule="auto"/>
              <w:jc w:val="center"/>
              <w:rPr>
                <w:rFonts w:ascii="Times New Roman" w:hAnsi="Times New Roman" w:cs="Times New Roman"/>
                <w:b/>
                <w:sz w:val="32"/>
                <w:szCs w:val="32"/>
              </w:rPr>
            </w:pPr>
          </w:p>
        </w:tc>
        <w:tc>
          <w:tcPr>
            <w:tcW w:w="3006" w:type="dxa"/>
          </w:tcPr>
          <w:p w14:paraId="209569C4" w14:textId="77777777" w:rsidR="00C82BC0" w:rsidRDefault="00C82BC0" w:rsidP="000252E4">
            <w:pPr>
              <w:spacing w:line="480" w:lineRule="auto"/>
              <w:jc w:val="center"/>
              <w:rPr>
                <w:rFonts w:ascii="Times New Roman" w:hAnsi="Times New Roman" w:cs="Times New Roman"/>
                <w:b/>
                <w:sz w:val="32"/>
                <w:szCs w:val="32"/>
              </w:rPr>
            </w:pPr>
          </w:p>
        </w:tc>
      </w:tr>
    </w:tbl>
    <w:p w14:paraId="7559E413" w14:textId="77777777" w:rsidR="000252E4" w:rsidRDefault="000252E4" w:rsidP="000252E4">
      <w:pPr>
        <w:spacing w:line="480" w:lineRule="auto"/>
        <w:jc w:val="center"/>
        <w:rPr>
          <w:rFonts w:ascii="Times New Roman" w:hAnsi="Times New Roman" w:cs="Times New Roman"/>
          <w:b/>
          <w:sz w:val="32"/>
          <w:szCs w:val="32"/>
        </w:rPr>
      </w:pPr>
    </w:p>
    <w:p w14:paraId="148FA8FD" w14:textId="77777777" w:rsidR="000252E4" w:rsidRDefault="000252E4" w:rsidP="000252E4">
      <w:pPr>
        <w:spacing w:line="480" w:lineRule="auto"/>
        <w:jc w:val="center"/>
        <w:rPr>
          <w:rFonts w:ascii="Times New Roman" w:hAnsi="Times New Roman" w:cs="Times New Roman"/>
          <w:b/>
          <w:sz w:val="32"/>
          <w:szCs w:val="32"/>
        </w:rPr>
      </w:pPr>
    </w:p>
    <w:p w14:paraId="66529D97" w14:textId="77777777" w:rsidR="000252E4" w:rsidRDefault="000252E4" w:rsidP="000252E4">
      <w:pPr>
        <w:spacing w:line="480" w:lineRule="auto"/>
        <w:jc w:val="center"/>
        <w:rPr>
          <w:rFonts w:ascii="Times New Roman" w:hAnsi="Times New Roman" w:cs="Times New Roman"/>
          <w:b/>
          <w:sz w:val="32"/>
          <w:szCs w:val="32"/>
        </w:rPr>
      </w:pPr>
    </w:p>
    <w:p w14:paraId="0A74A617" w14:textId="77777777" w:rsidR="000252E4" w:rsidRDefault="000252E4" w:rsidP="000252E4">
      <w:pPr>
        <w:spacing w:line="480" w:lineRule="auto"/>
        <w:jc w:val="center"/>
        <w:rPr>
          <w:rFonts w:ascii="Times New Roman" w:hAnsi="Times New Roman" w:cs="Times New Roman"/>
          <w:b/>
          <w:sz w:val="32"/>
          <w:szCs w:val="32"/>
        </w:rPr>
      </w:pPr>
    </w:p>
    <w:p w14:paraId="381479FA" w14:textId="77777777" w:rsidR="00B254D5" w:rsidRDefault="00B254D5" w:rsidP="000252E4">
      <w:pPr>
        <w:spacing w:line="480" w:lineRule="auto"/>
        <w:jc w:val="center"/>
        <w:rPr>
          <w:rFonts w:ascii="Times New Roman" w:hAnsi="Times New Roman" w:cs="Times New Roman"/>
          <w:b/>
          <w:sz w:val="32"/>
          <w:szCs w:val="32"/>
        </w:rPr>
      </w:pPr>
    </w:p>
    <w:p w14:paraId="04983973" w14:textId="77777777" w:rsidR="00B254D5" w:rsidRDefault="00B254D5" w:rsidP="000252E4">
      <w:pPr>
        <w:spacing w:line="480" w:lineRule="auto"/>
        <w:jc w:val="center"/>
        <w:rPr>
          <w:rFonts w:ascii="Times New Roman" w:hAnsi="Times New Roman" w:cs="Times New Roman"/>
          <w:b/>
          <w:sz w:val="32"/>
          <w:szCs w:val="32"/>
        </w:rPr>
      </w:pPr>
    </w:p>
    <w:p w14:paraId="5EE0AB25" w14:textId="77777777" w:rsidR="00B254D5" w:rsidRDefault="00B254D5" w:rsidP="000252E4">
      <w:pPr>
        <w:spacing w:line="480" w:lineRule="auto"/>
        <w:jc w:val="center"/>
        <w:rPr>
          <w:rFonts w:ascii="Times New Roman" w:hAnsi="Times New Roman" w:cs="Times New Roman"/>
          <w:b/>
          <w:sz w:val="32"/>
          <w:szCs w:val="32"/>
        </w:rPr>
      </w:pPr>
    </w:p>
    <w:p w14:paraId="6C129763" w14:textId="77777777" w:rsidR="00B254D5" w:rsidRDefault="00B254D5" w:rsidP="000252E4">
      <w:pPr>
        <w:spacing w:line="480" w:lineRule="auto"/>
        <w:jc w:val="center"/>
        <w:rPr>
          <w:rFonts w:ascii="Times New Roman" w:hAnsi="Times New Roman" w:cs="Times New Roman"/>
          <w:b/>
          <w:sz w:val="32"/>
          <w:szCs w:val="32"/>
        </w:rPr>
      </w:pPr>
    </w:p>
    <w:p w14:paraId="34955C30" w14:textId="77777777" w:rsidR="00E15A4A" w:rsidRDefault="00E15A4A" w:rsidP="00B254D5">
      <w:pPr>
        <w:spacing w:line="480" w:lineRule="auto"/>
        <w:jc w:val="both"/>
        <w:rPr>
          <w:rFonts w:ascii="Times New Roman" w:hAnsi="Times New Roman" w:cs="Times New Roman"/>
          <w:b/>
          <w:sz w:val="32"/>
          <w:szCs w:val="32"/>
        </w:rPr>
      </w:pPr>
    </w:p>
    <w:p w14:paraId="44283677" w14:textId="26D42B7F" w:rsidR="00B254D5" w:rsidRPr="00EC66B2" w:rsidRDefault="00B254D5" w:rsidP="00B254D5">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5</w:t>
      </w:r>
    </w:p>
    <w:p w14:paraId="55BE4101" w14:textId="77777777" w:rsidR="00B254D5" w:rsidRDefault="00B254D5" w:rsidP="00B254D5">
      <w:pPr>
        <w:spacing w:line="480" w:lineRule="auto"/>
        <w:jc w:val="center"/>
        <w:rPr>
          <w:rFonts w:ascii="Times New Roman" w:hAnsi="Times New Roman" w:cs="Times New Roman"/>
          <w:b/>
          <w:sz w:val="32"/>
          <w:szCs w:val="32"/>
        </w:rPr>
      </w:pPr>
      <w:r>
        <w:rPr>
          <w:rFonts w:ascii="Times New Roman" w:hAnsi="Times New Roman" w:cs="Times New Roman"/>
          <w:b/>
          <w:sz w:val="32"/>
          <w:szCs w:val="32"/>
        </w:rPr>
        <w:t>Weekly Task</w:t>
      </w:r>
    </w:p>
    <w:p w14:paraId="7ED0B207" w14:textId="77777777" w:rsidR="00B254D5" w:rsidRDefault="00B254D5" w:rsidP="00B254D5">
      <w:pPr>
        <w:spacing w:line="480" w:lineRule="auto"/>
        <w:jc w:val="both"/>
        <w:rPr>
          <w:rFonts w:ascii="Times New Roman" w:hAnsi="Times New Roman" w:cs="Times New Roman"/>
          <w:sz w:val="24"/>
          <w:szCs w:val="24"/>
        </w:rPr>
      </w:pPr>
      <w:r w:rsidRPr="00B254D5">
        <w:rPr>
          <w:rFonts w:ascii="Times New Roman" w:hAnsi="Times New Roman" w:cs="Times New Roman"/>
          <w:sz w:val="24"/>
          <w:szCs w:val="24"/>
        </w:rPr>
        <w:t xml:space="preserve">The </w:t>
      </w:r>
      <w:r w:rsidR="00CC1E2D">
        <w:rPr>
          <w:rFonts w:ascii="Times New Roman" w:hAnsi="Times New Roman" w:cs="Times New Roman"/>
          <w:sz w:val="24"/>
          <w:szCs w:val="24"/>
        </w:rPr>
        <w:t>report of project work allocated</w:t>
      </w:r>
      <w:r>
        <w:rPr>
          <w:rFonts w:ascii="Times New Roman" w:hAnsi="Times New Roman" w:cs="Times New Roman"/>
          <w:sz w:val="24"/>
          <w:szCs w:val="24"/>
        </w:rPr>
        <w:t xml:space="preserve"> by the supervisor is as follows:</w:t>
      </w:r>
    </w:p>
    <w:tbl>
      <w:tblPr>
        <w:tblStyle w:val="TableGrid"/>
        <w:tblW w:w="0" w:type="auto"/>
        <w:tblLook w:val="04A0" w:firstRow="1" w:lastRow="0" w:firstColumn="1" w:lastColumn="0" w:noHBand="0" w:noVBand="1"/>
      </w:tblPr>
      <w:tblGrid>
        <w:gridCol w:w="806"/>
        <w:gridCol w:w="1217"/>
        <w:gridCol w:w="2939"/>
        <w:gridCol w:w="1348"/>
        <w:gridCol w:w="1489"/>
        <w:gridCol w:w="1217"/>
      </w:tblGrid>
      <w:tr w:rsidR="00CC1E2D" w14:paraId="3BA32973" w14:textId="77777777" w:rsidTr="00AE42FC">
        <w:trPr>
          <w:trHeight w:val="557"/>
        </w:trPr>
        <w:tc>
          <w:tcPr>
            <w:tcW w:w="806" w:type="dxa"/>
            <w:vAlign w:val="center"/>
          </w:tcPr>
          <w:p w14:paraId="274AC19D" w14:textId="77777777" w:rsidR="00CC1E2D" w:rsidRPr="00B254D5" w:rsidRDefault="00CC1E2D" w:rsidP="00CC1E2D">
            <w:pPr>
              <w:jc w:val="center"/>
              <w:rPr>
                <w:rFonts w:ascii="Times New Roman" w:hAnsi="Times New Roman" w:cs="Times New Roman"/>
                <w:b/>
                <w:sz w:val="24"/>
                <w:szCs w:val="24"/>
              </w:rPr>
            </w:pPr>
            <w:r w:rsidRPr="00B254D5">
              <w:rPr>
                <w:rFonts w:ascii="Times New Roman" w:hAnsi="Times New Roman" w:cs="Times New Roman"/>
                <w:b/>
                <w:sz w:val="24"/>
                <w:szCs w:val="24"/>
              </w:rPr>
              <w:t>Week No.</w:t>
            </w:r>
          </w:p>
        </w:tc>
        <w:tc>
          <w:tcPr>
            <w:tcW w:w="1217" w:type="dxa"/>
            <w:vAlign w:val="center"/>
          </w:tcPr>
          <w:p w14:paraId="79F25C4E" w14:textId="77777777" w:rsidR="00CC1E2D" w:rsidRDefault="00CC1E2D" w:rsidP="00CC1E2D">
            <w:pPr>
              <w:jc w:val="center"/>
              <w:rPr>
                <w:rFonts w:ascii="Times New Roman" w:hAnsi="Times New Roman" w:cs="Times New Roman"/>
                <w:b/>
                <w:sz w:val="24"/>
                <w:szCs w:val="24"/>
              </w:rPr>
            </w:pPr>
            <w:r w:rsidRPr="00B254D5">
              <w:rPr>
                <w:rFonts w:ascii="Times New Roman" w:hAnsi="Times New Roman" w:cs="Times New Roman"/>
                <w:b/>
                <w:sz w:val="24"/>
                <w:szCs w:val="24"/>
              </w:rPr>
              <w:t>Date:</w:t>
            </w:r>
          </w:p>
          <w:p w14:paraId="61CC05FC" w14:textId="77777777" w:rsidR="00CC1E2D" w:rsidRPr="00B254D5" w:rsidRDefault="00CC1E2D" w:rsidP="00CC1E2D">
            <w:pPr>
              <w:jc w:val="center"/>
              <w:rPr>
                <w:rFonts w:ascii="Times New Roman" w:hAnsi="Times New Roman" w:cs="Times New Roman"/>
                <w:b/>
                <w:sz w:val="24"/>
                <w:szCs w:val="24"/>
              </w:rPr>
            </w:pPr>
            <w:r w:rsidRPr="00B254D5">
              <w:rPr>
                <w:rFonts w:ascii="Times New Roman" w:hAnsi="Times New Roman" w:cs="Times New Roman"/>
                <w:b/>
                <w:sz w:val="24"/>
                <w:szCs w:val="24"/>
              </w:rPr>
              <w:t xml:space="preserve"> From-To</w:t>
            </w:r>
          </w:p>
        </w:tc>
        <w:tc>
          <w:tcPr>
            <w:tcW w:w="2939" w:type="dxa"/>
            <w:vAlign w:val="center"/>
          </w:tcPr>
          <w:p w14:paraId="6B0E72E1" w14:textId="77777777" w:rsidR="00CC1E2D" w:rsidRPr="00B254D5" w:rsidRDefault="00CC1E2D" w:rsidP="00CC1E2D">
            <w:pPr>
              <w:jc w:val="center"/>
              <w:rPr>
                <w:rFonts w:ascii="Times New Roman" w:hAnsi="Times New Roman" w:cs="Times New Roman"/>
                <w:b/>
                <w:sz w:val="24"/>
                <w:szCs w:val="24"/>
              </w:rPr>
            </w:pPr>
            <w:r>
              <w:rPr>
                <w:rFonts w:ascii="Times New Roman" w:hAnsi="Times New Roman" w:cs="Times New Roman"/>
                <w:b/>
                <w:sz w:val="24"/>
                <w:szCs w:val="24"/>
              </w:rPr>
              <w:t>Work Allocated</w:t>
            </w:r>
          </w:p>
        </w:tc>
        <w:tc>
          <w:tcPr>
            <w:tcW w:w="1348" w:type="dxa"/>
            <w:vAlign w:val="center"/>
          </w:tcPr>
          <w:p w14:paraId="245A15E1" w14:textId="77777777" w:rsidR="00CC1E2D" w:rsidRDefault="00CC1E2D" w:rsidP="00CC1E2D">
            <w:pPr>
              <w:jc w:val="center"/>
              <w:rPr>
                <w:rFonts w:ascii="Times New Roman" w:hAnsi="Times New Roman" w:cs="Times New Roman"/>
                <w:b/>
                <w:sz w:val="24"/>
                <w:szCs w:val="24"/>
              </w:rPr>
            </w:pPr>
            <w:r>
              <w:rPr>
                <w:rFonts w:ascii="Times New Roman" w:hAnsi="Times New Roman" w:cs="Times New Roman"/>
                <w:b/>
                <w:sz w:val="24"/>
                <w:szCs w:val="24"/>
              </w:rPr>
              <w:t>Work Completed</w:t>
            </w:r>
          </w:p>
          <w:p w14:paraId="2F062132" w14:textId="77777777" w:rsidR="00CC1E2D" w:rsidRPr="00B254D5" w:rsidRDefault="00CC1E2D" w:rsidP="00CC1E2D">
            <w:pPr>
              <w:jc w:val="center"/>
              <w:rPr>
                <w:rFonts w:ascii="Times New Roman" w:hAnsi="Times New Roman" w:cs="Times New Roman"/>
                <w:b/>
                <w:sz w:val="24"/>
                <w:szCs w:val="24"/>
              </w:rPr>
            </w:pPr>
            <w:r>
              <w:rPr>
                <w:rFonts w:ascii="Times New Roman" w:hAnsi="Times New Roman" w:cs="Times New Roman"/>
                <w:b/>
                <w:sz w:val="24"/>
                <w:szCs w:val="24"/>
              </w:rPr>
              <w:t>(Yes/No)</w:t>
            </w:r>
          </w:p>
        </w:tc>
        <w:tc>
          <w:tcPr>
            <w:tcW w:w="1489" w:type="dxa"/>
            <w:vAlign w:val="center"/>
          </w:tcPr>
          <w:p w14:paraId="19344772" w14:textId="77777777" w:rsidR="00CC1E2D" w:rsidRPr="00B254D5" w:rsidRDefault="00CC1E2D" w:rsidP="00CC1E2D">
            <w:pPr>
              <w:jc w:val="center"/>
              <w:rPr>
                <w:rFonts w:ascii="Times New Roman" w:hAnsi="Times New Roman" w:cs="Times New Roman"/>
                <w:b/>
                <w:sz w:val="24"/>
                <w:szCs w:val="24"/>
              </w:rPr>
            </w:pPr>
            <w:r>
              <w:rPr>
                <w:rFonts w:ascii="Times New Roman" w:hAnsi="Times New Roman" w:cs="Times New Roman"/>
                <w:b/>
                <w:sz w:val="24"/>
                <w:szCs w:val="24"/>
              </w:rPr>
              <w:t>Remarks</w:t>
            </w:r>
          </w:p>
        </w:tc>
        <w:tc>
          <w:tcPr>
            <w:tcW w:w="1217" w:type="dxa"/>
            <w:vAlign w:val="center"/>
          </w:tcPr>
          <w:p w14:paraId="05A59072" w14:textId="77777777" w:rsidR="00CC1E2D" w:rsidRPr="00B254D5" w:rsidRDefault="00CC1E2D" w:rsidP="00CC1E2D">
            <w:pPr>
              <w:jc w:val="center"/>
              <w:rPr>
                <w:rFonts w:ascii="Times New Roman" w:hAnsi="Times New Roman" w:cs="Times New Roman"/>
                <w:b/>
                <w:sz w:val="24"/>
                <w:szCs w:val="24"/>
              </w:rPr>
            </w:pPr>
            <w:r w:rsidRPr="00B254D5">
              <w:rPr>
                <w:rFonts w:ascii="Times New Roman" w:hAnsi="Times New Roman" w:cs="Times New Roman"/>
                <w:b/>
                <w:sz w:val="24"/>
                <w:szCs w:val="24"/>
              </w:rPr>
              <w:t>Guide Signature</w:t>
            </w:r>
          </w:p>
        </w:tc>
      </w:tr>
      <w:tr w:rsidR="00CC1E2D" w14:paraId="3F565EA2" w14:textId="77777777" w:rsidTr="00AE42FC">
        <w:trPr>
          <w:trHeight w:val="908"/>
        </w:trPr>
        <w:tc>
          <w:tcPr>
            <w:tcW w:w="806" w:type="dxa"/>
          </w:tcPr>
          <w:p w14:paraId="7D79F7EA" w14:textId="77777777" w:rsidR="00CC1E2D" w:rsidRDefault="00CC1E2D" w:rsidP="00B254D5">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17" w:type="dxa"/>
          </w:tcPr>
          <w:p w14:paraId="4B28D5BA" w14:textId="77777777" w:rsidR="00CC1E2D" w:rsidRDefault="00CC1E2D" w:rsidP="00B254D5">
            <w:pPr>
              <w:spacing w:line="480" w:lineRule="auto"/>
              <w:jc w:val="both"/>
              <w:rPr>
                <w:rFonts w:ascii="Times New Roman" w:hAnsi="Times New Roman" w:cs="Times New Roman"/>
                <w:sz w:val="24"/>
                <w:szCs w:val="24"/>
              </w:rPr>
            </w:pPr>
          </w:p>
        </w:tc>
        <w:tc>
          <w:tcPr>
            <w:tcW w:w="2939" w:type="dxa"/>
          </w:tcPr>
          <w:p w14:paraId="789C1503" w14:textId="77777777" w:rsidR="00CC1E2D" w:rsidRDefault="00CC1E2D" w:rsidP="00B254D5">
            <w:pPr>
              <w:spacing w:line="480" w:lineRule="auto"/>
              <w:jc w:val="both"/>
              <w:rPr>
                <w:rFonts w:ascii="Times New Roman" w:hAnsi="Times New Roman" w:cs="Times New Roman"/>
                <w:sz w:val="24"/>
                <w:szCs w:val="24"/>
              </w:rPr>
            </w:pPr>
          </w:p>
        </w:tc>
        <w:tc>
          <w:tcPr>
            <w:tcW w:w="1348" w:type="dxa"/>
          </w:tcPr>
          <w:p w14:paraId="16DF0921" w14:textId="77777777" w:rsidR="00CC1E2D" w:rsidRDefault="00CC1E2D" w:rsidP="00B254D5">
            <w:pPr>
              <w:spacing w:line="480" w:lineRule="auto"/>
              <w:jc w:val="both"/>
              <w:rPr>
                <w:rFonts w:ascii="Times New Roman" w:hAnsi="Times New Roman" w:cs="Times New Roman"/>
                <w:sz w:val="24"/>
                <w:szCs w:val="24"/>
              </w:rPr>
            </w:pPr>
          </w:p>
        </w:tc>
        <w:tc>
          <w:tcPr>
            <w:tcW w:w="1489" w:type="dxa"/>
          </w:tcPr>
          <w:p w14:paraId="056E0657" w14:textId="77777777" w:rsidR="00CC1E2D" w:rsidRDefault="00CC1E2D" w:rsidP="00B254D5">
            <w:pPr>
              <w:spacing w:line="480" w:lineRule="auto"/>
              <w:jc w:val="both"/>
              <w:rPr>
                <w:rFonts w:ascii="Times New Roman" w:hAnsi="Times New Roman" w:cs="Times New Roman"/>
                <w:sz w:val="24"/>
                <w:szCs w:val="24"/>
              </w:rPr>
            </w:pPr>
          </w:p>
        </w:tc>
        <w:tc>
          <w:tcPr>
            <w:tcW w:w="1217" w:type="dxa"/>
          </w:tcPr>
          <w:p w14:paraId="68F5F8CA" w14:textId="77777777" w:rsidR="00CC1E2D" w:rsidRDefault="00CC1E2D" w:rsidP="00B254D5">
            <w:pPr>
              <w:spacing w:line="480" w:lineRule="auto"/>
              <w:jc w:val="both"/>
              <w:rPr>
                <w:rFonts w:ascii="Times New Roman" w:hAnsi="Times New Roman" w:cs="Times New Roman"/>
                <w:sz w:val="24"/>
                <w:szCs w:val="24"/>
              </w:rPr>
            </w:pPr>
          </w:p>
        </w:tc>
      </w:tr>
      <w:tr w:rsidR="00CC1E2D" w14:paraId="25637EA9" w14:textId="77777777" w:rsidTr="00AE42FC">
        <w:trPr>
          <w:trHeight w:val="971"/>
        </w:trPr>
        <w:tc>
          <w:tcPr>
            <w:tcW w:w="806" w:type="dxa"/>
          </w:tcPr>
          <w:p w14:paraId="6F79535A" w14:textId="77777777" w:rsidR="00CC1E2D" w:rsidRDefault="00CC1E2D" w:rsidP="00B254D5">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17" w:type="dxa"/>
          </w:tcPr>
          <w:p w14:paraId="1C7F901E" w14:textId="77777777" w:rsidR="00CC1E2D" w:rsidRDefault="00CC1E2D" w:rsidP="00B254D5">
            <w:pPr>
              <w:spacing w:line="480" w:lineRule="auto"/>
              <w:jc w:val="both"/>
              <w:rPr>
                <w:rFonts w:ascii="Times New Roman" w:hAnsi="Times New Roman" w:cs="Times New Roman"/>
                <w:sz w:val="24"/>
                <w:szCs w:val="24"/>
              </w:rPr>
            </w:pPr>
          </w:p>
        </w:tc>
        <w:tc>
          <w:tcPr>
            <w:tcW w:w="2939" w:type="dxa"/>
          </w:tcPr>
          <w:p w14:paraId="64C8A271" w14:textId="77777777" w:rsidR="00CC1E2D" w:rsidRDefault="00CC1E2D" w:rsidP="00B254D5">
            <w:pPr>
              <w:spacing w:line="480" w:lineRule="auto"/>
              <w:jc w:val="both"/>
              <w:rPr>
                <w:rFonts w:ascii="Times New Roman" w:hAnsi="Times New Roman" w:cs="Times New Roman"/>
                <w:sz w:val="24"/>
                <w:szCs w:val="24"/>
              </w:rPr>
            </w:pPr>
          </w:p>
        </w:tc>
        <w:tc>
          <w:tcPr>
            <w:tcW w:w="1348" w:type="dxa"/>
          </w:tcPr>
          <w:p w14:paraId="000CB733" w14:textId="77777777" w:rsidR="00CC1E2D" w:rsidRDefault="00CC1E2D" w:rsidP="00B254D5">
            <w:pPr>
              <w:spacing w:line="480" w:lineRule="auto"/>
              <w:jc w:val="both"/>
              <w:rPr>
                <w:rFonts w:ascii="Times New Roman" w:hAnsi="Times New Roman" w:cs="Times New Roman"/>
                <w:sz w:val="24"/>
                <w:szCs w:val="24"/>
              </w:rPr>
            </w:pPr>
          </w:p>
        </w:tc>
        <w:tc>
          <w:tcPr>
            <w:tcW w:w="1489" w:type="dxa"/>
          </w:tcPr>
          <w:p w14:paraId="02DCD375" w14:textId="77777777" w:rsidR="00CC1E2D" w:rsidRDefault="00CC1E2D" w:rsidP="00B254D5">
            <w:pPr>
              <w:spacing w:line="480" w:lineRule="auto"/>
              <w:jc w:val="both"/>
              <w:rPr>
                <w:rFonts w:ascii="Times New Roman" w:hAnsi="Times New Roman" w:cs="Times New Roman"/>
                <w:sz w:val="24"/>
                <w:szCs w:val="24"/>
              </w:rPr>
            </w:pPr>
          </w:p>
        </w:tc>
        <w:tc>
          <w:tcPr>
            <w:tcW w:w="1217" w:type="dxa"/>
          </w:tcPr>
          <w:p w14:paraId="6CA8DE42" w14:textId="77777777" w:rsidR="00CC1E2D" w:rsidRDefault="00CC1E2D" w:rsidP="00B254D5">
            <w:pPr>
              <w:spacing w:line="480" w:lineRule="auto"/>
              <w:jc w:val="both"/>
              <w:rPr>
                <w:rFonts w:ascii="Times New Roman" w:hAnsi="Times New Roman" w:cs="Times New Roman"/>
                <w:sz w:val="24"/>
                <w:szCs w:val="24"/>
              </w:rPr>
            </w:pPr>
          </w:p>
        </w:tc>
      </w:tr>
      <w:tr w:rsidR="00CC1E2D" w14:paraId="3DC53ABA" w14:textId="77777777" w:rsidTr="00AE42FC">
        <w:trPr>
          <w:trHeight w:val="899"/>
        </w:trPr>
        <w:tc>
          <w:tcPr>
            <w:tcW w:w="806" w:type="dxa"/>
          </w:tcPr>
          <w:p w14:paraId="74FEE465" w14:textId="77777777" w:rsidR="00CC1E2D" w:rsidRDefault="00CC1E2D" w:rsidP="00B254D5">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17" w:type="dxa"/>
          </w:tcPr>
          <w:p w14:paraId="718CF013" w14:textId="77777777" w:rsidR="00CC1E2D" w:rsidRDefault="00CC1E2D" w:rsidP="00B254D5">
            <w:pPr>
              <w:spacing w:line="480" w:lineRule="auto"/>
              <w:jc w:val="both"/>
              <w:rPr>
                <w:rFonts w:ascii="Times New Roman" w:hAnsi="Times New Roman" w:cs="Times New Roman"/>
                <w:sz w:val="24"/>
                <w:szCs w:val="24"/>
              </w:rPr>
            </w:pPr>
          </w:p>
        </w:tc>
        <w:tc>
          <w:tcPr>
            <w:tcW w:w="2939" w:type="dxa"/>
          </w:tcPr>
          <w:p w14:paraId="46E2ECA2" w14:textId="77777777" w:rsidR="00CC1E2D" w:rsidRDefault="00CC1E2D" w:rsidP="00B254D5">
            <w:pPr>
              <w:spacing w:line="480" w:lineRule="auto"/>
              <w:jc w:val="both"/>
              <w:rPr>
                <w:rFonts w:ascii="Times New Roman" w:hAnsi="Times New Roman" w:cs="Times New Roman"/>
                <w:sz w:val="24"/>
                <w:szCs w:val="24"/>
              </w:rPr>
            </w:pPr>
          </w:p>
        </w:tc>
        <w:tc>
          <w:tcPr>
            <w:tcW w:w="1348" w:type="dxa"/>
          </w:tcPr>
          <w:p w14:paraId="0A9CD3B4" w14:textId="77777777" w:rsidR="00CC1E2D" w:rsidRDefault="00CC1E2D" w:rsidP="00B254D5">
            <w:pPr>
              <w:spacing w:line="480" w:lineRule="auto"/>
              <w:jc w:val="both"/>
              <w:rPr>
                <w:rFonts w:ascii="Times New Roman" w:hAnsi="Times New Roman" w:cs="Times New Roman"/>
                <w:sz w:val="24"/>
                <w:szCs w:val="24"/>
              </w:rPr>
            </w:pPr>
          </w:p>
        </w:tc>
        <w:tc>
          <w:tcPr>
            <w:tcW w:w="1489" w:type="dxa"/>
          </w:tcPr>
          <w:p w14:paraId="3D72537E" w14:textId="77777777" w:rsidR="00CC1E2D" w:rsidRDefault="00CC1E2D" w:rsidP="00B254D5">
            <w:pPr>
              <w:spacing w:line="480" w:lineRule="auto"/>
              <w:jc w:val="both"/>
              <w:rPr>
                <w:rFonts w:ascii="Times New Roman" w:hAnsi="Times New Roman" w:cs="Times New Roman"/>
                <w:sz w:val="24"/>
                <w:szCs w:val="24"/>
              </w:rPr>
            </w:pPr>
          </w:p>
        </w:tc>
        <w:tc>
          <w:tcPr>
            <w:tcW w:w="1217" w:type="dxa"/>
          </w:tcPr>
          <w:p w14:paraId="65F9DDF7" w14:textId="77777777" w:rsidR="00CC1E2D" w:rsidRDefault="00CC1E2D" w:rsidP="00B254D5">
            <w:pPr>
              <w:spacing w:line="480" w:lineRule="auto"/>
              <w:jc w:val="both"/>
              <w:rPr>
                <w:rFonts w:ascii="Times New Roman" w:hAnsi="Times New Roman" w:cs="Times New Roman"/>
                <w:sz w:val="24"/>
                <w:szCs w:val="24"/>
              </w:rPr>
            </w:pPr>
          </w:p>
        </w:tc>
      </w:tr>
      <w:tr w:rsidR="00CC1E2D" w14:paraId="4C7C19B2" w14:textId="77777777" w:rsidTr="00AE42FC">
        <w:trPr>
          <w:trHeight w:val="791"/>
        </w:trPr>
        <w:tc>
          <w:tcPr>
            <w:tcW w:w="806" w:type="dxa"/>
          </w:tcPr>
          <w:p w14:paraId="526ABDEC" w14:textId="77777777" w:rsidR="00CC1E2D" w:rsidRDefault="00CC1E2D" w:rsidP="00B254D5">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17" w:type="dxa"/>
          </w:tcPr>
          <w:p w14:paraId="6404E418" w14:textId="77777777" w:rsidR="00CC1E2D" w:rsidRDefault="00CC1E2D" w:rsidP="00B254D5">
            <w:pPr>
              <w:spacing w:line="480" w:lineRule="auto"/>
              <w:jc w:val="both"/>
              <w:rPr>
                <w:rFonts w:ascii="Times New Roman" w:hAnsi="Times New Roman" w:cs="Times New Roman"/>
                <w:sz w:val="24"/>
                <w:szCs w:val="24"/>
              </w:rPr>
            </w:pPr>
          </w:p>
        </w:tc>
        <w:tc>
          <w:tcPr>
            <w:tcW w:w="2939" w:type="dxa"/>
          </w:tcPr>
          <w:p w14:paraId="2AAF52FF" w14:textId="77777777" w:rsidR="00CC1E2D" w:rsidRDefault="00CC1E2D" w:rsidP="00B254D5">
            <w:pPr>
              <w:spacing w:line="480" w:lineRule="auto"/>
              <w:jc w:val="both"/>
              <w:rPr>
                <w:rFonts w:ascii="Times New Roman" w:hAnsi="Times New Roman" w:cs="Times New Roman"/>
                <w:sz w:val="24"/>
                <w:szCs w:val="24"/>
              </w:rPr>
            </w:pPr>
          </w:p>
        </w:tc>
        <w:tc>
          <w:tcPr>
            <w:tcW w:w="1348" w:type="dxa"/>
          </w:tcPr>
          <w:p w14:paraId="230FD828" w14:textId="77777777" w:rsidR="00CC1E2D" w:rsidRDefault="00CC1E2D" w:rsidP="00B254D5">
            <w:pPr>
              <w:spacing w:line="480" w:lineRule="auto"/>
              <w:jc w:val="both"/>
              <w:rPr>
                <w:rFonts w:ascii="Times New Roman" w:hAnsi="Times New Roman" w:cs="Times New Roman"/>
                <w:sz w:val="24"/>
                <w:szCs w:val="24"/>
              </w:rPr>
            </w:pPr>
          </w:p>
        </w:tc>
        <w:tc>
          <w:tcPr>
            <w:tcW w:w="1489" w:type="dxa"/>
          </w:tcPr>
          <w:p w14:paraId="31E43001" w14:textId="77777777" w:rsidR="00CC1E2D" w:rsidRDefault="00CC1E2D" w:rsidP="00B254D5">
            <w:pPr>
              <w:spacing w:line="480" w:lineRule="auto"/>
              <w:jc w:val="both"/>
              <w:rPr>
                <w:rFonts w:ascii="Times New Roman" w:hAnsi="Times New Roman" w:cs="Times New Roman"/>
                <w:sz w:val="24"/>
                <w:szCs w:val="24"/>
              </w:rPr>
            </w:pPr>
          </w:p>
        </w:tc>
        <w:tc>
          <w:tcPr>
            <w:tcW w:w="1217" w:type="dxa"/>
          </w:tcPr>
          <w:p w14:paraId="1A12560E" w14:textId="77777777" w:rsidR="00CC1E2D" w:rsidRDefault="00CC1E2D" w:rsidP="00B254D5">
            <w:pPr>
              <w:spacing w:line="480" w:lineRule="auto"/>
              <w:jc w:val="both"/>
              <w:rPr>
                <w:rFonts w:ascii="Times New Roman" w:hAnsi="Times New Roman" w:cs="Times New Roman"/>
                <w:sz w:val="24"/>
                <w:szCs w:val="24"/>
              </w:rPr>
            </w:pPr>
          </w:p>
        </w:tc>
      </w:tr>
      <w:tr w:rsidR="00CC1E2D" w14:paraId="79BDEDAF" w14:textId="77777777" w:rsidTr="00AE42FC">
        <w:trPr>
          <w:trHeight w:val="800"/>
        </w:trPr>
        <w:tc>
          <w:tcPr>
            <w:tcW w:w="806" w:type="dxa"/>
          </w:tcPr>
          <w:p w14:paraId="4FF2ADDC" w14:textId="77777777" w:rsidR="00CC1E2D" w:rsidRDefault="00CC1E2D" w:rsidP="00B254D5">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217" w:type="dxa"/>
          </w:tcPr>
          <w:p w14:paraId="2C04B5DA" w14:textId="77777777" w:rsidR="00CC1E2D" w:rsidRDefault="00CC1E2D" w:rsidP="00B254D5">
            <w:pPr>
              <w:spacing w:line="480" w:lineRule="auto"/>
              <w:jc w:val="both"/>
              <w:rPr>
                <w:rFonts w:ascii="Times New Roman" w:hAnsi="Times New Roman" w:cs="Times New Roman"/>
                <w:sz w:val="24"/>
                <w:szCs w:val="24"/>
              </w:rPr>
            </w:pPr>
          </w:p>
        </w:tc>
        <w:tc>
          <w:tcPr>
            <w:tcW w:w="2939" w:type="dxa"/>
          </w:tcPr>
          <w:p w14:paraId="4BC1395F" w14:textId="77777777" w:rsidR="00CC1E2D" w:rsidRDefault="00CC1E2D" w:rsidP="00B254D5">
            <w:pPr>
              <w:spacing w:line="480" w:lineRule="auto"/>
              <w:jc w:val="both"/>
              <w:rPr>
                <w:rFonts w:ascii="Times New Roman" w:hAnsi="Times New Roman" w:cs="Times New Roman"/>
                <w:sz w:val="24"/>
                <w:szCs w:val="24"/>
              </w:rPr>
            </w:pPr>
          </w:p>
        </w:tc>
        <w:tc>
          <w:tcPr>
            <w:tcW w:w="1348" w:type="dxa"/>
          </w:tcPr>
          <w:p w14:paraId="4EC2CECC" w14:textId="77777777" w:rsidR="00CC1E2D" w:rsidRDefault="00CC1E2D" w:rsidP="00B254D5">
            <w:pPr>
              <w:spacing w:line="480" w:lineRule="auto"/>
              <w:jc w:val="both"/>
              <w:rPr>
                <w:rFonts w:ascii="Times New Roman" w:hAnsi="Times New Roman" w:cs="Times New Roman"/>
                <w:sz w:val="24"/>
                <w:szCs w:val="24"/>
              </w:rPr>
            </w:pPr>
          </w:p>
        </w:tc>
        <w:tc>
          <w:tcPr>
            <w:tcW w:w="1489" w:type="dxa"/>
          </w:tcPr>
          <w:p w14:paraId="2284476C" w14:textId="77777777" w:rsidR="00CC1E2D" w:rsidRDefault="00CC1E2D" w:rsidP="00B254D5">
            <w:pPr>
              <w:spacing w:line="480" w:lineRule="auto"/>
              <w:jc w:val="both"/>
              <w:rPr>
                <w:rFonts w:ascii="Times New Roman" w:hAnsi="Times New Roman" w:cs="Times New Roman"/>
                <w:sz w:val="24"/>
                <w:szCs w:val="24"/>
              </w:rPr>
            </w:pPr>
          </w:p>
        </w:tc>
        <w:tc>
          <w:tcPr>
            <w:tcW w:w="1217" w:type="dxa"/>
          </w:tcPr>
          <w:p w14:paraId="47B4AF82" w14:textId="77777777" w:rsidR="00CC1E2D" w:rsidRDefault="00CC1E2D" w:rsidP="00B254D5">
            <w:pPr>
              <w:spacing w:line="480" w:lineRule="auto"/>
              <w:jc w:val="both"/>
              <w:rPr>
                <w:rFonts w:ascii="Times New Roman" w:hAnsi="Times New Roman" w:cs="Times New Roman"/>
                <w:sz w:val="24"/>
                <w:szCs w:val="24"/>
              </w:rPr>
            </w:pPr>
          </w:p>
        </w:tc>
      </w:tr>
      <w:tr w:rsidR="00AE42FC" w14:paraId="68945518" w14:textId="77777777" w:rsidTr="00FE76F3">
        <w:trPr>
          <w:trHeight w:val="800"/>
        </w:trPr>
        <w:tc>
          <w:tcPr>
            <w:tcW w:w="9016" w:type="dxa"/>
            <w:gridSpan w:val="6"/>
          </w:tcPr>
          <w:p w14:paraId="06543C27" w14:textId="77777777" w:rsidR="00AE42FC" w:rsidRPr="00B254D5" w:rsidRDefault="00AE42FC" w:rsidP="00B254D5">
            <w:pPr>
              <w:spacing w:line="480" w:lineRule="auto"/>
              <w:jc w:val="center"/>
              <w:rPr>
                <w:rFonts w:ascii="Times New Roman" w:hAnsi="Times New Roman" w:cs="Times New Roman"/>
                <w:b/>
                <w:sz w:val="24"/>
                <w:szCs w:val="24"/>
              </w:rPr>
            </w:pPr>
            <w:r w:rsidRPr="00B254D5">
              <w:rPr>
                <w:rFonts w:ascii="Times New Roman" w:hAnsi="Times New Roman" w:cs="Times New Roman"/>
                <w:b/>
                <w:sz w:val="24"/>
                <w:szCs w:val="24"/>
              </w:rPr>
              <w:t>Add rows, if required</w:t>
            </w:r>
          </w:p>
        </w:tc>
      </w:tr>
    </w:tbl>
    <w:p w14:paraId="1D916B03" w14:textId="77777777" w:rsidR="00B254D5" w:rsidRPr="00B254D5" w:rsidRDefault="00B254D5" w:rsidP="00B254D5">
      <w:pPr>
        <w:spacing w:line="480" w:lineRule="auto"/>
        <w:jc w:val="both"/>
        <w:rPr>
          <w:rFonts w:ascii="Times New Roman" w:hAnsi="Times New Roman" w:cs="Times New Roman"/>
          <w:sz w:val="24"/>
          <w:szCs w:val="24"/>
        </w:rPr>
      </w:pPr>
    </w:p>
    <w:p w14:paraId="6EC31E24" w14:textId="77777777" w:rsidR="00B254D5" w:rsidRDefault="00B254D5" w:rsidP="000252E4">
      <w:pPr>
        <w:spacing w:line="480" w:lineRule="auto"/>
        <w:jc w:val="center"/>
        <w:rPr>
          <w:rFonts w:ascii="Times New Roman" w:hAnsi="Times New Roman" w:cs="Times New Roman"/>
          <w:b/>
          <w:sz w:val="32"/>
          <w:szCs w:val="32"/>
        </w:rPr>
      </w:pPr>
    </w:p>
    <w:p w14:paraId="4E6832EE" w14:textId="77777777" w:rsidR="000252E4" w:rsidRDefault="000252E4" w:rsidP="000252E4">
      <w:pPr>
        <w:spacing w:line="480" w:lineRule="auto"/>
        <w:jc w:val="center"/>
        <w:rPr>
          <w:rFonts w:ascii="Times New Roman" w:hAnsi="Times New Roman" w:cs="Times New Roman"/>
          <w:b/>
          <w:sz w:val="32"/>
          <w:szCs w:val="32"/>
        </w:rPr>
      </w:pPr>
    </w:p>
    <w:p w14:paraId="0E76A503" w14:textId="77777777" w:rsidR="000252E4" w:rsidRDefault="000252E4" w:rsidP="000252E4">
      <w:pPr>
        <w:spacing w:line="480" w:lineRule="auto"/>
        <w:jc w:val="center"/>
        <w:rPr>
          <w:rFonts w:ascii="Times New Roman" w:hAnsi="Times New Roman" w:cs="Times New Roman"/>
          <w:b/>
          <w:sz w:val="32"/>
          <w:szCs w:val="32"/>
        </w:rPr>
      </w:pPr>
    </w:p>
    <w:p w14:paraId="78A521AE" w14:textId="77777777" w:rsidR="000252E4" w:rsidRDefault="000252E4" w:rsidP="000252E4">
      <w:pPr>
        <w:spacing w:line="480" w:lineRule="auto"/>
        <w:jc w:val="center"/>
        <w:rPr>
          <w:rFonts w:ascii="Times New Roman" w:hAnsi="Times New Roman" w:cs="Times New Roman"/>
          <w:b/>
          <w:sz w:val="32"/>
          <w:szCs w:val="32"/>
        </w:rPr>
      </w:pPr>
    </w:p>
    <w:p w14:paraId="7209F5E3" w14:textId="77777777" w:rsidR="000252E4" w:rsidRDefault="000252E4" w:rsidP="000252E4">
      <w:pPr>
        <w:spacing w:line="480" w:lineRule="auto"/>
        <w:jc w:val="center"/>
        <w:rPr>
          <w:rFonts w:ascii="Times New Roman" w:hAnsi="Times New Roman" w:cs="Times New Roman"/>
          <w:b/>
          <w:sz w:val="32"/>
          <w:szCs w:val="32"/>
        </w:rPr>
      </w:pPr>
    </w:p>
    <w:p w14:paraId="226D7C79" w14:textId="77777777" w:rsidR="00BD4BE7" w:rsidRDefault="00BD4BE7" w:rsidP="00332003">
      <w:pPr>
        <w:spacing w:line="480" w:lineRule="auto"/>
        <w:jc w:val="both"/>
        <w:rPr>
          <w:rFonts w:ascii="Times New Roman" w:hAnsi="Times New Roman" w:cs="Times New Roman"/>
          <w:b/>
          <w:sz w:val="32"/>
          <w:szCs w:val="32"/>
        </w:rPr>
      </w:pPr>
    </w:p>
    <w:p w14:paraId="32863350" w14:textId="77777777" w:rsidR="00E54B8A" w:rsidRDefault="00E54B8A" w:rsidP="00332003">
      <w:pPr>
        <w:spacing w:line="480" w:lineRule="auto"/>
        <w:jc w:val="both"/>
        <w:rPr>
          <w:rFonts w:ascii="Times New Roman" w:hAnsi="Times New Roman" w:cs="Times New Roman"/>
          <w:b/>
          <w:sz w:val="28"/>
          <w:szCs w:val="28"/>
        </w:rPr>
      </w:pPr>
    </w:p>
    <w:p w14:paraId="4B52BFA8" w14:textId="77452415" w:rsidR="00332003" w:rsidRDefault="00332003" w:rsidP="00332003">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21671BD0"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 xml:space="preserve">[1] V. Viet and D.-J. Choi, "Fall Detection with Smartphone Sensor," in Proc. 3rd Int. Conf. Internet (ICONI), Chonnam National University, 2011, pp. 2011-2011. </w:t>
      </w:r>
    </w:p>
    <w:p w14:paraId="0BA2C7D1"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7ED85AD0"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[2] V. Vishwakarma, C. Mandal, and S. Sural, "Automatic Detection of Human Fall in Video," School of Information Technology, Indian Institute of Technology, Kharagpur, India.</w:t>
      </w:r>
    </w:p>
    <w:p w14:paraId="4D20DF1D"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011C37A0"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[3] R. Shu1 and J. Shu2, "An eight-camera fall detection system using human fall pattern recognition via machine learning by a low-cost android box," www.nature.com/articles.</w:t>
      </w:r>
    </w:p>
    <w:p w14:paraId="328EB1AB"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2742BDF9"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 xml:space="preserve">[4] L. </w:t>
      </w:r>
      <w:proofErr w:type="spellStart"/>
      <w:r w:rsidRPr="004E22A6">
        <w:rPr>
          <w:rFonts w:ascii="Times New Roman" w:eastAsia="Times New Roman" w:hAnsi="Times New Roman" w:cs="Times New Roman"/>
        </w:rPr>
        <w:t>Hazelhoff</w:t>
      </w:r>
      <w:proofErr w:type="spellEnd"/>
      <w:r w:rsidRPr="004E22A6">
        <w:rPr>
          <w:rFonts w:ascii="Times New Roman" w:eastAsia="Times New Roman" w:hAnsi="Times New Roman" w:cs="Times New Roman"/>
        </w:rPr>
        <w:t xml:space="preserve">, J. Han, and P.H.N. de With, "Video-Based Fall Detection in the Home Using Principal Component Analysis," in Advanced Concepts for Intelligent Vision Systems, J. Blanc-Talon et al. (eds.), Lecture Notes in Computer Science, vol. 5259, Springer, Berlin, Heidelberg, 2008, pp. 27-36. </w:t>
      </w:r>
    </w:p>
    <w:p w14:paraId="467EB80F"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0667FB4C"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 xml:space="preserve">[5] L. </w:t>
      </w:r>
      <w:proofErr w:type="spellStart"/>
      <w:r w:rsidRPr="004E22A6">
        <w:rPr>
          <w:rFonts w:ascii="Times New Roman" w:eastAsia="Times New Roman" w:hAnsi="Times New Roman" w:cs="Times New Roman"/>
        </w:rPr>
        <w:t>Alhimale</w:t>
      </w:r>
      <w:proofErr w:type="spellEnd"/>
      <w:r w:rsidRPr="004E22A6">
        <w:rPr>
          <w:rFonts w:ascii="Times New Roman" w:eastAsia="Times New Roman" w:hAnsi="Times New Roman" w:cs="Times New Roman"/>
        </w:rPr>
        <w:t>, H. Zedan, and A. Al-</w:t>
      </w:r>
      <w:proofErr w:type="spellStart"/>
      <w:r w:rsidRPr="004E22A6">
        <w:rPr>
          <w:rFonts w:ascii="Times New Roman" w:eastAsia="Times New Roman" w:hAnsi="Times New Roman" w:cs="Times New Roman"/>
        </w:rPr>
        <w:t>Bayatti</w:t>
      </w:r>
      <w:proofErr w:type="spellEnd"/>
      <w:r w:rsidRPr="004E22A6">
        <w:rPr>
          <w:rFonts w:ascii="Times New Roman" w:eastAsia="Times New Roman" w:hAnsi="Times New Roman" w:cs="Times New Roman"/>
        </w:rPr>
        <w:t xml:space="preserve">, "The implementation of an intelligent and video-based fall detection system using a neural network," Applied Soft Computing, vol. 18, pp. 59-69, 2014. </w:t>
      </w:r>
    </w:p>
    <w:p w14:paraId="5E203453"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14844A51"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 xml:space="preserve">[6] Miao Yu, Liyun Gong, and Stefanos Kollias. 2017. Computer </w:t>
      </w:r>
      <w:proofErr w:type="gramStart"/>
      <w:r w:rsidRPr="004E22A6">
        <w:rPr>
          <w:rFonts w:ascii="Times New Roman" w:eastAsia="Times New Roman" w:hAnsi="Times New Roman" w:cs="Times New Roman"/>
        </w:rPr>
        <w:t>vision based</w:t>
      </w:r>
      <w:proofErr w:type="gramEnd"/>
      <w:r w:rsidRPr="004E22A6">
        <w:rPr>
          <w:rFonts w:ascii="Times New Roman" w:eastAsia="Times New Roman" w:hAnsi="Times New Roman" w:cs="Times New Roman"/>
        </w:rPr>
        <w:t xml:space="preserve"> fall detection by a convolutional neural network. In Proceedings of the 19th ACM International Conference on Multimodal Interaction (ICMI '17). Association for Computing Machinery, New York, NY, USA, 416–420. </w:t>
      </w:r>
    </w:p>
    <w:p w14:paraId="3223CA10"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220B89FA"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 xml:space="preserve">[7] K. </w:t>
      </w:r>
      <w:proofErr w:type="spellStart"/>
      <w:r w:rsidRPr="004E22A6">
        <w:rPr>
          <w:rFonts w:ascii="Times New Roman" w:eastAsia="Times New Roman" w:hAnsi="Times New Roman" w:cs="Times New Roman"/>
        </w:rPr>
        <w:t>Gunale</w:t>
      </w:r>
      <w:proofErr w:type="spellEnd"/>
      <w:r w:rsidRPr="004E22A6">
        <w:rPr>
          <w:rFonts w:ascii="Times New Roman" w:eastAsia="Times New Roman" w:hAnsi="Times New Roman" w:cs="Times New Roman"/>
        </w:rPr>
        <w:t xml:space="preserve"> and P. Mukherji, "Indoor human fall detection system based on automatic vision using computer vision," Journal of Engineering Science and Technology, vol. 13, no. 8, pp. 2587-2605, Aug. 2018.</w:t>
      </w:r>
    </w:p>
    <w:p w14:paraId="2FB8FE35"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66FD0E8B"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 xml:space="preserve">[8] S. </w:t>
      </w:r>
      <w:proofErr w:type="spellStart"/>
      <w:r w:rsidRPr="004E22A6">
        <w:rPr>
          <w:rFonts w:ascii="Times New Roman" w:eastAsia="Times New Roman" w:hAnsi="Times New Roman" w:cs="Times New Roman"/>
        </w:rPr>
        <w:t>Khawandi</w:t>
      </w:r>
      <w:proofErr w:type="spellEnd"/>
      <w:r w:rsidRPr="004E22A6">
        <w:rPr>
          <w:rFonts w:ascii="Times New Roman" w:eastAsia="Times New Roman" w:hAnsi="Times New Roman" w:cs="Times New Roman"/>
        </w:rPr>
        <w:t xml:space="preserve">, B. Daya, and P. Chauvet, "Implementation of a monitoring system for fall detection in elderly healthcare," Procedia Computer Science, vol. 3, pp. 216-220, 2011. </w:t>
      </w:r>
    </w:p>
    <w:p w14:paraId="1523DBCA"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1BB3A070" w14:textId="77777777" w:rsidR="004E22A6" w:rsidRPr="004E22A6" w:rsidRDefault="004E22A6" w:rsidP="004E22A6">
      <w:pPr>
        <w:spacing w:line="360" w:lineRule="auto"/>
        <w:ind w:left="360" w:hanging="360"/>
        <w:jc w:val="both"/>
        <w:rPr>
          <w:rFonts w:ascii="Times New Roman" w:eastAsia="Times New Roman" w:hAnsi="Times New Roman" w:cs="Times New Roman"/>
        </w:rPr>
      </w:pPr>
      <w:r w:rsidRPr="004E22A6">
        <w:rPr>
          <w:rFonts w:ascii="Times New Roman" w:eastAsia="Times New Roman" w:hAnsi="Times New Roman" w:cs="Times New Roman"/>
        </w:rPr>
        <w:t xml:space="preserve">[9] T.H. Noor, "Human Action Recognition-Based IoT Services for Emergency Response Management," Mach. Learn. </w:t>
      </w:r>
      <w:proofErr w:type="spellStart"/>
      <w:r w:rsidRPr="004E22A6">
        <w:rPr>
          <w:rFonts w:ascii="Times New Roman" w:eastAsia="Times New Roman" w:hAnsi="Times New Roman" w:cs="Times New Roman"/>
        </w:rPr>
        <w:t>Knowl</w:t>
      </w:r>
      <w:proofErr w:type="spellEnd"/>
      <w:r w:rsidRPr="004E22A6">
        <w:rPr>
          <w:rFonts w:ascii="Times New Roman" w:eastAsia="Times New Roman" w:hAnsi="Times New Roman" w:cs="Times New Roman"/>
        </w:rPr>
        <w:t xml:space="preserve">. </w:t>
      </w:r>
      <w:proofErr w:type="spellStart"/>
      <w:r w:rsidRPr="004E22A6">
        <w:rPr>
          <w:rFonts w:ascii="Times New Roman" w:eastAsia="Times New Roman" w:hAnsi="Times New Roman" w:cs="Times New Roman"/>
        </w:rPr>
        <w:t>Extr</w:t>
      </w:r>
      <w:proofErr w:type="spellEnd"/>
      <w:r w:rsidRPr="004E22A6">
        <w:rPr>
          <w:rFonts w:ascii="Times New Roman" w:eastAsia="Times New Roman" w:hAnsi="Times New Roman" w:cs="Times New Roman"/>
        </w:rPr>
        <w:t>., vol. 5, pp. 330-345, 2023.</w:t>
      </w:r>
    </w:p>
    <w:p w14:paraId="551EAA2D" w14:textId="77777777" w:rsidR="004E22A6" w:rsidRPr="004E22A6" w:rsidRDefault="004E22A6" w:rsidP="004E22A6">
      <w:pPr>
        <w:spacing w:line="360" w:lineRule="auto"/>
        <w:ind w:left="360" w:hanging="360"/>
        <w:jc w:val="both"/>
        <w:rPr>
          <w:rFonts w:ascii="Times New Roman" w:eastAsia="Times New Roman" w:hAnsi="Times New Roman" w:cs="Times New Roman"/>
        </w:rPr>
      </w:pPr>
    </w:p>
    <w:p w14:paraId="09D22774" w14:textId="60FE67FD" w:rsidR="00332003" w:rsidRPr="00E15A4A" w:rsidRDefault="004E22A6" w:rsidP="00E15A4A">
      <w:pPr>
        <w:spacing w:line="360" w:lineRule="auto"/>
        <w:ind w:left="360" w:hanging="360"/>
        <w:jc w:val="both"/>
        <w:rPr>
          <w:rFonts w:ascii="Times New Roman" w:eastAsia="Calibri" w:hAnsi="Times New Roman" w:cs="Times New Roman"/>
          <w:bCs/>
          <w:lang w:val="en-AU"/>
        </w:rPr>
      </w:pPr>
      <w:r w:rsidRPr="004E22A6">
        <w:rPr>
          <w:rFonts w:ascii="Times New Roman" w:eastAsia="Times New Roman" w:hAnsi="Times New Roman" w:cs="Times New Roman"/>
        </w:rPr>
        <w:t>[10] S. Usmani, A. Saboor, M. Haris, M.A. Khan, and H. Park, "Latest Research Trends in Fall Detection and Prevention Using Machine Learning: A Systematic Review," Sensors, vol. 21, pp. 5134, 2021.</w:t>
      </w:r>
    </w:p>
    <w:sectPr w:rsidR="00332003" w:rsidRPr="00E15A4A" w:rsidSect="00101E11">
      <w:footerReference w:type="default" r:id="rId26"/>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EB003" w14:textId="77777777" w:rsidR="00775ABA" w:rsidRDefault="00775ABA" w:rsidP="00101E11">
      <w:r>
        <w:separator/>
      </w:r>
    </w:p>
  </w:endnote>
  <w:endnote w:type="continuationSeparator" w:id="0">
    <w:p w14:paraId="44BF8864" w14:textId="77777777" w:rsidR="00775ABA" w:rsidRDefault="00775ABA" w:rsidP="00101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71BB8" w14:textId="77777777" w:rsidR="00101E11" w:rsidRDefault="00101E11">
    <w:pPr>
      <w:pStyle w:val="Footer"/>
      <w:jc w:val="center"/>
    </w:pPr>
  </w:p>
  <w:p w14:paraId="0BDF34B8" w14:textId="77777777" w:rsidR="00101E11" w:rsidRDefault="00101E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7221353"/>
      <w:docPartObj>
        <w:docPartGallery w:val="Page Numbers (Bottom of Page)"/>
        <w:docPartUnique/>
      </w:docPartObj>
    </w:sdtPr>
    <w:sdtEndPr>
      <w:rPr>
        <w:rFonts w:ascii="Times New Roman" w:hAnsi="Times New Roman" w:cs="Times New Roman"/>
        <w:b/>
        <w:noProof/>
        <w:sz w:val="20"/>
        <w:szCs w:val="20"/>
      </w:rPr>
    </w:sdtEndPr>
    <w:sdtContent>
      <w:p w14:paraId="5A272471" w14:textId="77777777" w:rsidR="00101E11" w:rsidRPr="00AE42FC" w:rsidRDefault="00101E11">
        <w:pPr>
          <w:pStyle w:val="Footer"/>
          <w:jc w:val="center"/>
          <w:rPr>
            <w:rFonts w:ascii="Times New Roman" w:hAnsi="Times New Roman" w:cs="Times New Roman"/>
            <w:b/>
            <w:sz w:val="20"/>
            <w:szCs w:val="20"/>
          </w:rPr>
        </w:pPr>
        <w:r w:rsidRPr="00AE42FC">
          <w:rPr>
            <w:rFonts w:ascii="Times New Roman" w:hAnsi="Times New Roman" w:cs="Times New Roman"/>
            <w:b/>
            <w:sz w:val="20"/>
            <w:szCs w:val="20"/>
          </w:rPr>
          <w:fldChar w:fldCharType="begin"/>
        </w:r>
        <w:r w:rsidRPr="00AE42FC">
          <w:rPr>
            <w:rFonts w:ascii="Times New Roman" w:hAnsi="Times New Roman" w:cs="Times New Roman"/>
            <w:b/>
            <w:sz w:val="20"/>
            <w:szCs w:val="20"/>
          </w:rPr>
          <w:instrText xml:space="preserve"> PAGE   \* MERGEFORMAT </w:instrText>
        </w:r>
        <w:r w:rsidRPr="00AE42FC">
          <w:rPr>
            <w:rFonts w:ascii="Times New Roman" w:hAnsi="Times New Roman" w:cs="Times New Roman"/>
            <w:b/>
            <w:sz w:val="20"/>
            <w:szCs w:val="20"/>
          </w:rPr>
          <w:fldChar w:fldCharType="separate"/>
        </w:r>
        <w:r w:rsidR="00AE42FC">
          <w:rPr>
            <w:rFonts w:ascii="Times New Roman" w:hAnsi="Times New Roman" w:cs="Times New Roman"/>
            <w:b/>
            <w:noProof/>
            <w:sz w:val="20"/>
            <w:szCs w:val="20"/>
          </w:rPr>
          <w:t>6</w:t>
        </w:r>
        <w:r w:rsidRPr="00AE42FC">
          <w:rPr>
            <w:rFonts w:ascii="Times New Roman" w:hAnsi="Times New Roman" w:cs="Times New Roman"/>
            <w:b/>
            <w:noProof/>
            <w:sz w:val="20"/>
            <w:szCs w:val="20"/>
          </w:rPr>
          <w:fldChar w:fldCharType="end"/>
        </w:r>
      </w:p>
    </w:sdtContent>
  </w:sdt>
  <w:p w14:paraId="2AADFB2A" w14:textId="77777777" w:rsidR="00101E11" w:rsidRDefault="00101E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39FD4" w14:textId="77777777" w:rsidR="00775ABA" w:rsidRDefault="00775ABA" w:rsidP="00101E11">
      <w:r>
        <w:separator/>
      </w:r>
    </w:p>
  </w:footnote>
  <w:footnote w:type="continuationSeparator" w:id="0">
    <w:p w14:paraId="40EC6B35" w14:textId="77777777" w:rsidR="00775ABA" w:rsidRDefault="00775ABA" w:rsidP="00101E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5E963AE"/>
    <w:multiLevelType w:val="hybridMultilevel"/>
    <w:tmpl w:val="8A962FAC"/>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7C54857"/>
    <w:multiLevelType w:val="hybridMultilevel"/>
    <w:tmpl w:val="F2A42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A871F46"/>
    <w:multiLevelType w:val="hybridMultilevel"/>
    <w:tmpl w:val="603AE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23F3B78"/>
    <w:multiLevelType w:val="multilevel"/>
    <w:tmpl w:val="63CC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5282342"/>
    <w:multiLevelType w:val="multilevel"/>
    <w:tmpl w:val="8A3CA8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01C5FC9"/>
    <w:multiLevelType w:val="multilevel"/>
    <w:tmpl w:val="D29648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2F77B92"/>
    <w:multiLevelType w:val="hybridMultilevel"/>
    <w:tmpl w:val="43324CFE"/>
    <w:lvl w:ilvl="0" w:tplc="41F249FA">
      <w:start w:val="1"/>
      <w:numFmt w:val="decimal"/>
      <w:lvlText w:val="%1."/>
      <w:lvlJc w:val="left"/>
      <w:pPr>
        <w:ind w:left="720" w:hanging="360"/>
      </w:pPr>
      <w:rPr>
        <w:rFonts w:eastAsia="Times New Roman" w:hint="default"/>
        <w:b w:val="0"/>
        <w:i w:val="0"/>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BB07A3"/>
    <w:multiLevelType w:val="multilevel"/>
    <w:tmpl w:val="7528F70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upperLetter"/>
      <w:lvlText w:val="%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35FA6DC5"/>
    <w:multiLevelType w:val="multilevel"/>
    <w:tmpl w:val="9DAEB898"/>
    <w:lvl w:ilvl="0">
      <w:start w:val="1"/>
      <w:numFmt w:val="decimal"/>
      <w:lvlText w:val="%1."/>
      <w:lvlJc w:val="left"/>
      <w:pPr>
        <w:ind w:left="927" w:hanging="360"/>
      </w:pPr>
      <w:rPr>
        <w:b/>
        <w:bCs/>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5"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3B1F58D3"/>
    <w:multiLevelType w:val="hybridMultilevel"/>
    <w:tmpl w:val="37260F44"/>
    <w:lvl w:ilvl="0" w:tplc="4009001B">
      <w:start w:val="1"/>
      <w:numFmt w:val="lowerRoman"/>
      <w:lvlText w:val="%1."/>
      <w:lvlJc w:val="right"/>
      <w:pPr>
        <w:ind w:left="502" w:hanging="360"/>
      </w:pPr>
      <w:rPr>
        <w:rFonts w:hint="default"/>
        <w:b w:val="0"/>
        <w:i/>
        <w:iCs/>
      </w:r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7" w15:restartNumberingAfterBreak="0">
    <w:nsid w:val="412854A2"/>
    <w:multiLevelType w:val="hybridMultilevel"/>
    <w:tmpl w:val="31F60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19D64DC"/>
    <w:multiLevelType w:val="multilevel"/>
    <w:tmpl w:val="4A96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290494A"/>
    <w:multiLevelType w:val="hybridMultilevel"/>
    <w:tmpl w:val="A57C16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6F617AE"/>
    <w:multiLevelType w:val="multilevel"/>
    <w:tmpl w:val="5472FDC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59625C39"/>
    <w:multiLevelType w:val="hybridMultilevel"/>
    <w:tmpl w:val="0CBA96A0"/>
    <w:lvl w:ilvl="0" w:tplc="5B006476">
      <w:numFmt w:val="bullet"/>
      <w:lvlText w:val=""/>
      <w:lvlJc w:val="left"/>
      <w:pPr>
        <w:ind w:left="720" w:hanging="360"/>
      </w:pPr>
      <w:rPr>
        <w:rFonts w:ascii="Symbol" w:eastAsiaTheme="minorHAnsi"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5C1124"/>
    <w:multiLevelType w:val="hybridMultilevel"/>
    <w:tmpl w:val="71E00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5F2007A2"/>
    <w:multiLevelType w:val="hybridMultilevel"/>
    <w:tmpl w:val="68864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56B5B68"/>
    <w:multiLevelType w:val="hybridMultilevel"/>
    <w:tmpl w:val="BB647E6A"/>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35222093">
    <w:abstractNumId w:val="33"/>
  </w:num>
  <w:num w:numId="2" w16cid:durableId="1686247651">
    <w:abstractNumId w:val="15"/>
  </w:num>
  <w:num w:numId="3" w16cid:durableId="1951663704">
    <w:abstractNumId w:val="10"/>
  </w:num>
  <w:num w:numId="4" w16cid:durableId="1604605448">
    <w:abstractNumId w:val="38"/>
  </w:num>
  <w:num w:numId="5" w16cid:durableId="1640643696">
    <w:abstractNumId w:val="17"/>
  </w:num>
  <w:num w:numId="6" w16cid:durableId="1075472557">
    <w:abstractNumId w:val="25"/>
  </w:num>
  <w:num w:numId="7" w16cid:durableId="419107681">
    <w:abstractNumId w:val="32"/>
  </w:num>
  <w:num w:numId="8" w16cid:durableId="970405954">
    <w:abstractNumId w:val="9"/>
  </w:num>
  <w:num w:numId="9" w16cid:durableId="531042567">
    <w:abstractNumId w:val="7"/>
  </w:num>
  <w:num w:numId="10" w16cid:durableId="585727169">
    <w:abstractNumId w:val="6"/>
  </w:num>
  <w:num w:numId="11" w16cid:durableId="1201088877">
    <w:abstractNumId w:val="5"/>
  </w:num>
  <w:num w:numId="12" w16cid:durableId="1120077034">
    <w:abstractNumId w:val="4"/>
  </w:num>
  <w:num w:numId="13" w16cid:durableId="1925726189">
    <w:abstractNumId w:val="8"/>
  </w:num>
  <w:num w:numId="14" w16cid:durableId="271982629">
    <w:abstractNumId w:val="3"/>
  </w:num>
  <w:num w:numId="15" w16cid:durableId="2104721321">
    <w:abstractNumId w:val="2"/>
  </w:num>
  <w:num w:numId="16" w16cid:durableId="361396409">
    <w:abstractNumId w:val="1"/>
  </w:num>
  <w:num w:numId="17" w16cid:durableId="1443306652">
    <w:abstractNumId w:val="0"/>
  </w:num>
  <w:num w:numId="18" w16cid:durableId="1927615830">
    <w:abstractNumId w:val="19"/>
  </w:num>
  <w:num w:numId="19" w16cid:durableId="2088067781">
    <w:abstractNumId w:val="20"/>
  </w:num>
  <w:num w:numId="20" w16cid:durableId="326789919">
    <w:abstractNumId w:val="36"/>
  </w:num>
  <w:num w:numId="21" w16cid:durableId="1860583172">
    <w:abstractNumId w:val="30"/>
  </w:num>
  <w:num w:numId="22" w16cid:durableId="1087531419">
    <w:abstractNumId w:val="13"/>
  </w:num>
  <w:num w:numId="23" w16cid:durableId="739716051">
    <w:abstractNumId w:val="40"/>
  </w:num>
  <w:num w:numId="24" w16cid:durableId="1583485280">
    <w:abstractNumId w:val="31"/>
  </w:num>
  <w:num w:numId="25" w16cid:durableId="1237671255">
    <w:abstractNumId w:val="23"/>
  </w:num>
  <w:num w:numId="26" w16cid:durableId="174000222">
    <w:abstractNumId w:val="22"/>
  </w:num>
  <w:num w:numId="27" w16cid:durableId="697857056">
    <w:abstractNumId w:val="18"/>
  </w:num>
  <w:num w:numId="28" w16cid:durableId="358745605">
    <w:abstractNumId w:val="21"/>
  </w:num>
  <w:num w:numId="29" w16cid:durableId="906568510">
    <w:abstractNumId w:val="28"/>
  </w:num>
  <w:num w:numId="30" w16cid:durableId="1600793701">
    <w:abstractNumId w:val="35"/>
  </w:num>
  <w:num w:numId="31" w16cid:durableId="1957591309">
    <w:abstractNumId w:val="16"/>
  </w:num>
  <w:num w:numId="32" w16cid:durableId="121659459">
    <w:abstractNumId w:val="26"/>
  </w:num>
  <w:num w:numId="33" w16cid:durableId="1084953073">
    <w:abstractNumId w:val="12"/>
  </w:num>
  <w:num w:numId="34" w16cid:durableId="234366765">
    <w:abstractNumId w:val="34"/>
  </w:num>
  <w:num w:numId="35" w16cid:durableId="1996832690">
    <w:abstractNumId w:val="29"/>
  </w:num>
  <w:num w:numId="36" w16cid:durableId="1585722154">
    <w:abstractNumId w:val="11"/>
  </w:num>
  <w:num w:numId="37" w16cid:durableId="1960986004">
    <w:abstractNumId w:val="39"/>
  </w:num>
  <w:num w:numId="38" w16cid:durableId="21234546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32089957">
    <w:abstractNumId w:val="27"/>
  </w:num>
  <w:num w:numId="40" w16cid:durableId="412820594">
    <w:abstractNumId w:val="37"/>
  </w:num>
  <w:num w:numId="41" w16cid:durableId="3304472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E8A"/>
    <w:rsid w:val="00017AF8"/>
    <w:rsid w:val="000252E4"/>
    <w:rsid w:val="00085F54"/>
    <w:rsid w:val="000C16C7"/>
    <w:rsid w:val="000D6B2C"/>
    <w:rsid w:val="000E6036"/>
    <w:rsid w:val="000F3026"/>
    <w:rsid w:val="00101E11"/>
    <w:rsid w:val="00110557"/>
    <w:rsid w:val="00173C56"/>
    <w:rsid w:val="001929FA"/>
    <w:rsid w:val="001B6E86"/>
    <w:rsid w:val="001D1023"/>
    <w:rsid w:val="002111E6"/>
    <w:rsid w:val="00216181"/>
    <w:rsid w:val="002473C7"/>
    <w:rsid w:val="00265D7D"/>
    <w:rsid w:val="00272D3F"/>
    <w:rsid w:val="002F798F"/>
    <w:rsid w:val="0031198C"/>
    <w:rsid w:val="003170F0"/>
    <w:rsid w:val="00332003"/>
    <w:rsid w:val="00360E8A"/>
    <w:rsid w:val="00370FC5"/>
    <w:rsid w:val="003710DD"/>
    <w:rsid w:val="003B0C1F"/>
    <w:rsid w:val="003B4051"/>
    <w:rsid w:val="00415AE9"/>
    <w:rsid w:val="00421DD8"/>
    <w:rsid w:val="004540F4"/>
    <w:rsid w:val="00481B29"/>
    <w:rsid w:val="00483AFC"/>
    <w:rsid w:val="004925D7"/>
    <w:rsid w:val="004E22A6"/>
    <w:rsid w:val="004F419B"/>
    <w:rsid w:val="004F5C2B"/>
    <w:rsid w:val="00514C4F"/>
    <w:rsid w:val="00522591"/>
    <w:rsid w:val="00564612"/>
    <w:rsid w:val="00571690"/>
    <w:rsid w:val="00622857"/>
    <w:rsid w:val="00645252"/>
    <w:rsid w:val="00661D81"/>
    <w:rsid w:val="0066370E"/>
    <w:rsid w:val="006A01B8"/>
    <w:rsid w:val="006D3D74"/>
    <w:rsid w:val="00722BDE"/>
    <w:rsid w:val="00727D67"/>
    <w:rsid w:val="007354CD"/>
    <w:rsid w:val="0074379A"/>
    <w:rsid w:val="00751FAB"/>
    <w:rsid w:val="00767FA7"/>
    <w:rsid w:val="00775ABA"/>
    <w:rsid w:val="00776A13"/>
    <w:rsid w:val="0078779D"/>
    <w:rsid w:val="00790E94"/>
    <w:rsid w:val="007A2D32"/>
    <w:rsid w:val="007D228C"/>
    <w:rsid w:val="008270D5"/>
    <w:rsid w:val="0083569A"/>
    <w:rsid w:val="00864812"/>
    <w:rsid w:val="00867D8B"/>
    <w:rsid w:val="00884E68"/>
    <w:rsid w:val="008F40EC"/>
    <w:rsid w:val="0090482F"/>
    <w:rsid w:val="0094360E"/>
    <w:rsid w:val="009F3842"/>
    <w:rsid w:val="00A46111"/>
    <w:rsid w:val="00A531FE"/>
    <w:rsid w:val="00A736A6"/>
    <w:rsid w:val="00A9204E"/>
    <w:rsid w:val="00AE42FC"/>
    <w:rsid w:val="00B06DAD"/>
    <w:rsid w:val="00B254D5"/>
    <w:rsid w:val="00B56DD2"/>
    <w:rsid w:val="00B5707C"/>
    <w:rsid w:val="00B96200"/>
    <w:rsid w:val="00B9740C"/>
    <w:rsid w:val="00BD4BE7"/>
    <w:rsid w:val="00BE3F12"/>
    <w:rsid w:val="00BF1D43"/>
    <w:rsid w:val="00C00A55"/>
    <w:rsid w:val="00C01176"/>
    <w:rsid w:val="00C07A4A"/>
    <w:rsid w:val="00C13144"/>
    <w:rsid w:val="00C201DD"/>
    <w:rsid w:val="00C45930"/>
    <w:rsid w:val="00C57AD3"/>
    <w:rsid w:val="00C728E3"/>
    <w:rsid w:val="00C82BC0"/>
    <w:rsid w:val="00CC1E2D"/>
    <w:rsid w:val="00CD328D"/>
    <w:rsid w:val="00D07B4C"/>
    <w:rsid w:val="00D20146"/>
    <w:rsid w:val="00D23548"/>
    <w:rsid w:val="00D32000"/>
    <w:rsid w:val="00D336A0"/>
    <w:rsid w:val="00D504A7"/>
    <w:rsid w:val="00D73463"/>
    <w:rsid w:val="00DB0061"/>
    <w:rsid w:val="00E15A4A"/>
    <w:rsid w:val="00E34DDC"/>
    <w:rsid w:val="00E37ED2"/>
    <w:rsid w:val="00E54B8A"/>
    <w:rsid w:val="00E82B2B"/>
    <w:rsid w:val="00EC66B2"/>
    <w:rsid w:val="00F11DE1"/>
    <w:rsid w:val="00F41136"/>
    <w:rsid w:val="00F47251"/>
    <w:rsid w:val="00F63C7E"/>
    <w:rsid w:val="00FA09F9"/>
    <w:rsid w:val="00FB1AE6"/>
    <w:rsid w:val="00FC4EE3"/>
    <w:rsid w:val="00FF7A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C21DC"/>
  <w15:chartTrackingRefBased/>
  <w15:docId w15:val="{BFFBEAFC-7116-4958-99E1-86C18066C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A3F"/>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eastAsia="Calibri"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9195">
      <w:bodyDiv w:val="1"/>
      <w:marLeft w:val="0"/>
      <w:marRight w:val="0"/>
      <w:marTop w:val="0"/>
      <w:marBottom w:val="0"/>
      <w:divBdr>
        <w:top w:val="none" w:sz="0" w:space="0" w:color="auto"/>
        <w:left w:val="none" w:sz="0" w:space="0" w:color="auto"/>
        <w:bottom w:val="none" w:sz="0" w:space="0" w:color="auto"/>
        <w:right w:val="none" w:sz="0" w:space="0" w:color="auto"/>
      </w:divBdr>
    </w:div>
    <w:div w:id="194657150">
      <w:bodyDiv w:val="1"/>
      <w:marLeft w:val="0"/>
      <w:marRight w:val="0"/>
      <w:marTop w:val="0"/>
      <w:marBottom w:val="0"/>
      <w:divBdr>
        <w:top w:val="none" w:sz="0" w:space="0" w:color="auto"/>
        <w:left w:val="none" w:sz="0" w:space="0" w:color="auto"/>
        <w:bottom w:val="none" w:sz="0" w:space="0" w:color="auto"/>
        <w:right w:val="none" w:sz="0" w:space="0" w:color="auto"/>
      </w:divBdr>
    </w:div>
    <w:div w:id="252588551">
      <w:bodyDiv w:val="1"/>
      <w:marLeft w:val="0"/>
      <w:marRight w:val="0"/>
      <w:marTop w:val="0"/>
      <w:marBottom w:val="0"/>
      <w:divBdr>
        <w:top w:val="none" w:sz="0" w:space="0" w:color="auto"/>
        <w:left w:val="none" w:sz="0" w:space="0" w:color="auto"/>
        <w:bottom w:val="none" w:sz="0" w:space="0" w:color="auto"/>
        <w:right w:val="none" w:sz="0" w:space="0" w:color="auto"/>
      </w:divBdr>
    </w:div>
    <w:div w:id="408506438">
      <w:bodyDiv w:val="1"/>
      <w:marLeft w:val="0"/>
      <w:marRight w:val="0"/>
      <w:marTop w:val="0"/>
      <w:marBottom w:val="0"/>
      <w:divBdr>
        <w:top w:val="none" w:sz="0" w:space="0" w:color="auto"/>
        <w:left w:val="none" w:sz="0" w:space="0" w:color="auto"/>
        <w:bottom w:val="none" w:sz="0" w:space="0" w:color="auto"/>
        <w:right w:val="none" w:sz="0" w:space="0" w:color="auto"/>
      </w:divBdr>
    </w:div>
    <w:div w:id="471943935">
      <w:bodyDiv w:val="1"/>
      <w:marLeft w:val="0"/>
      <w:marRight w:val="0"/>
      <w:marTop w:val="0"/>
      <w:marBottom w:val="0"/>
      <w:divBdr>
        <w:top w:val="none" w:sz="0" w:space="0" w:color="auto"/>
        <w:left w:val="none" w:sz="0" w:space="0" w:color="auto"/>
        <w:bottom w:val="none" w:sz="0" w:space="0" w:color="auto"/>
        <w:right w:val="none" w:sz="0" w:space="0" w:color="auto"/>
      </w:divBdr>
    </w:div>
    <w:div w:id="494953230">
      <w:bodyDiv w:val="1"/>
      <w:marLeft w:val="0"/>
      <w:marRight w:val="0"/>
      <w:marTop w:val="0"/>
      <w:marBottom w:val="0"/>
      <w:divBdr>
        <w:top w:val="none" w:sz="0" w:space="0" w:color="auto"/>
        <w:left w:val="none" w:sz="0" w:space="0" w:color="auto"/>
        <w:bottom w:val="none" w:sz="0" w:space="0" w:color="auto"/>
        <w:right w:val="none" w:sz="0" w:space="0" w:color="auto"/>
      </w:divBdr>
    </w:div>
    <w:div w:id="502621932">
      <w:bodyDiv w:val="1"/>
      <w:marLeft w:val="0"/>
      <w:marRight w:val="0"/>
      <w:marTop w:val="0"/>
      <w:marBottom w:val="0"/>
      <w:divBdr>
        <w:top w:val="none" w:sz="0" w:space="0" w:color="auto"/>
        <w:left w:val="none" w:sz="0" w:space="0" w:color="auto"/>
        <w:bottom w:val="none" w:sz="0" w:space="0" w:color="auto"/>
        <w:right w:val="none" w:sz="0" w:space="0" w:color="auto"/>
      </w:divBdr>
    </w:div>
    <w:div w:id="793405149">
      <w:bodyDiv w:val="1"/>
      <w:marLeft w:val="0"/>
      <w:marRight w:val="0"/>
      <w:marTop w:val="0"/>
      <w:marBottom w:val="0"/>
      <w:divBdr>
        <w:top w:val="none" w:sz="0" w:space="0" w:color="auto"/>
        <w:left w:val="none" w:sz="0" w:space="0" w:color="auto"/>
        <w:bottom w:val="none" w:sz="0" w:space="0" w:color="auto"/>
        <w:right w:val="none" w:sz="0" w:space="0" w:color="auto"/>
      </w:divBdr>
    </w:div>
    <w:div w:id="826673654">
      <w:bodyDiv w:val="1"/>
      <w:marLeft w:val="0"/>
      <w:marRight w:val="0"/>
      <w:marTop w:val="0"/>
      <w:marBottom w:val="0"/>
      <w:divBdr>
        <w:top w:val="none" w:sz="0" w:space="0" w:color="auto"/>
        <w:left w:val="none" w:sz="0" w:space="0" w:color="auto"/>
        <w:bottom w:val="none" w:sz="0" w:space="0" w:color="auto"/>
        <w:right w:val="none" w:sz="0" w:space="0" w:color="auto"/>
      </w:divBdr>
    </w:div>
    <w:div w:id="837693160">
      <w:bodyDiv w:val="1"/>
      <w:marLeft w:val="0"/>
      <w:marRight w:val="0"/>
      <w:marTop w:val="0"/>
      <w:marBottom w:val="0"/>
      <w:divBdr>
        <w:top w:val="none" w:sz="0" w:space="0" w:color="auto"/>
        <w:left w:val="none" w:sz="0" w:space="0" w:color="auto"/>
        <w:bottom w:val="none" w:sz="0" w:space="0" w:color="auto"/>
        <w:right w:val="none" w:sz="0" w:space="0" w:color="auto"/>
      </w:divBdr>
    </w:div>
    <w:div w:id="998381542">
      <w:bodyDiv w:val="1"/>
      <w:marLeft w:val="0"/>
      <w:marRight w:val="0"/>
      <w:marTop w:val="0"/>
      <w:marBottom w:val="0"/>
      <w:divBdr>
        <w:top w:val="none" w:sz="0" w:space="0" w:color="auto"/>
        <w:left w:val="none" w:sz="0" w:space="0" w:color="auto"/>
        <w:bottom w:val="none" w:sz="0" w:space="0" w:color="auto"/>
        <w:right w:val="none" w:sz="0" w:space="0" w:color="auto"/>
      </w:divBdr>
    </w:div>
    <w:div w:id="1041596064">
      <w:bodyDiv w:val="1"/>
      <w:marLeft w:val="0"/>
      <w:marRight w:val="0"/>
      <w:marTop w:val="0"/>
      <w:marBottom w:val="0"/>
      <w:divBdr>
        <w:top w:val="none" w:sz="0" w:space="0" w:color="auto"/>
        <w:left w:val="none" w:sz="0" w:space="0" w:color="auto"/>
        <w:bottom w:val="none" w:sz="0" w:space="0" w:color="auto"/>
        <w:right w:val="none" w:sz="0" w:space="0" w:color="auto"/>
      </w:divBdr>
    </w:div>
    <w:div w:id="1092512267">
      <w:bodyDiv w:val="1"/>
      <w:marLeft w:val="0"/>
      <w:marRight w:val="0"/>
      <w:marTop w:val="0"/>
      <w:marBottom w:val="0"/>
      <w:divBdr>
        <w:top w:val="none" w:sz="0" w:space="0" w:color="auto"/>
        <w:left w:val="none" w:sz="0" w:space="0" w:color="auto"/>
        <w:bottom w:val="none" w:sz="0" w:space="0" w:color="auto"/>
        <w:right w:val="none" w:sz="0" w:space="0" w:color="auto"/>
      </w:divBdr>
    </w:div>
    <w:div w:id="1163274345">
      <w:bodyDiv w:val="1"/>
      <w:marLeft w:val="0"/>
      <w:marRight w:val="0"/>
      <w:marTop w:val="0"/>
      <w:marBottom w:val="0"/>
      <w:divBdr>
        <w:top w:val="none" w:sz="0" w:space="0" w:color="auto"/>
        <w:left w:val="none" w:sz="0" w:space="0" w:color="auto"/>
        <w:bottom w:val="none" w:sz="0" w:space="0" w:color="auto"/>
        <w:right w:val="none" w:sz="0" w:space="0" w:color="auto"/>
      </w:divBdr>
    </w:div>
    <w:div w:id="1164247269">
      <w:bodyDiv w:val="1"/>
      <w:marLeft w:val="0"/>
      <w:marRight w:val="0"/>
      <w:marTop w:val="0"/>
      <w:marBottom w:val="0"/>
      <w:divBdr>
        <w:top w:val="none" w:sz="0" w:space="0" w:color="auto"/>
        <w:left w:val="none" w:sz="0" w:space="0" w:color="auto"/>
        <w:bottom w:val="none" w:sz="0" w:space="0" w:color="auto"/>
        <w:right w:val="none" w:sz="0" w:space="0" w:color="auto"/>
      </w:divBdr>
    </w:div>
    <w:div w:id="1199007820">
      <w:bodyDiv w:val="1"/>
      <w:marLeft w:val="0"/>
      <w:marRight w:val="0"/>
      <w:marTop w:val="0"/>
      <w:marBottom w:val="0"/>
      <w:divBdr>
        <w:top w:val="none" w:sz="0" w:space="0" w:color="auto"/>
        <w:left w:val="none" w:sz="0" w:space="0" w:color="auto"/>
        <w:bottom w:val="none" w:sz="0" w:space="0" w:color="auto"/>
        <w:right w:val="none" w:sz="0" w:space="0" w:color="auto"/>
      </w:divBdr>
    </w:div>
    <w:div w:id="1427075680">
      <w:bodyDiv w:val="1"/>
      <w:marLeft w:val="0"/>
      <w:marRight w:val="0"/>
      <w:marTop w:val="0"/>
      <w:marBottom w:val="0"/>
      <w:divBdr>
        <w:top w:val="none" w:sz="0" w:space="0" w:color="auto"/>
        <w:left w:val="none" w:sz="0" w:space="0" w:color="auto"/>
        <w:bottom w:val="none" w:sz="0" w:space="0" w:color="auto"/>
        <w:right w:val="none" w:sz="0" w:space="0" w:color="auto"/>
      </w:divBdr>
    </w:div>
    <w:div w:id="1575121337">
      <w:bodyDiv w:val="1"/>
      <w:marLeft w:val="0"/>
      <w:marRight w:val="0"/>
      <w:marTop w:val="0"/>
      <w:marBottom w:val="0"/>
      <w:divBdr>
        <w:top w:val="none" w:sz="0" w:space="0" w:color="auto"/>
        <w:left w:val="none" w:sz="0" w:space="0" w:color="auto"/>
        <w:bottom w:val="none" w:sz="0" w:space="0" w:color="auto"/>
        <w:right w:val="none" w:sz="0" w:space="0" w:color="auto"/>
      </w:divBdr>
    </w:div>
    <w:div w:id="1600675103">
      <w:bodyDiv w:val="1"/>
      <w:marLeft w:val="0"/>
      <w:marRight w:val="0"/>
      <w:marTop w:val="0"/>
      <w:marBottom w:val="0"/>
      <w:divBdr>
        <w:top w:val="none" w:sz="0" w:space="0" w:color="auto"/>
        <w:left w:val="none" w:sz="0" w:space="0" w:color="auto"/>
        <w:bottom w:val="none" w:sz="0" w:space="0" w:color="auto"/>
        <w:right w:val="none" w:sz="0" w:space="0" w:color="auto"/>
      </w:divBdr>
    </w:div>
    <w:div w:id="1607929860">
      <w:bodyDiv w:val="1"/>
      <w:marLeft w:val="0"/>
      <w:marRight w:val="0"/>
      <w:marTop w:val="0"/>
      <w:marBottom w:val="0"/>
      <w:divBdr>
        <w:top w:val="none" w:sz="0" w:space="0" w:color="auto"/>
        <w:left w:val="none" w:sz="0" w:space="0" w:color="auto"/>
        <w:bottom w:val="none" w:sz="0" w:space="0" w:color="auto"/>
        <w:right w:val="none" w:sz="0" w:space="0" w:color="auto"/>
      </w:divBdr>
    </w:div>
    <w:div w:id="1623726156">
      <w:bodyDiv w:val="1"/>
      <w:marLeft w:val="0"/>
      <w:marRight w:val="0"/>
      <w:marTop w:val="0"/>
      <w:marBottom w:val="0"/>
      <w:divBdr>
        <w:top w:val="none" w:sz="0" w:space="0" w:color="auto"/>
        <w:left w:val="none" w:sz="0" w:space="0" w:color="auto"/>
        <w:bottom w:val="none" w:sz="0" w:space="0" w:color="auto"/>
        <w:right w:val="none" w:sz="0" w:space="0" w:color="auto"/>
      </w:divBdr>
    </w:div>
    <w:div w:id="1659335913">
      <w:bodyDiv w:val="1"/>
      <w:marLeft w:val="0"/>
      <w:marRight w:val="0"/>
      <w:marTop w:val="0"/>
      <w:marBottom w:val="0"/>
      <w:divBdr>
        <w:top w:val="none" w:sz="0" w:space="0" w:color="auto"/>
        <w:left w:val="none" w:sz="0" w:space="0" w:color="auto"/>
        <w:bottom w:val="none" w:sz="0" w:space="0" w:color="auto"/>
        <w:right w:val="none" w:sz="0" w:space="0" w:color="auto"/>
      </w:divBdr>
    </w:div>
    <w:div w:id="179463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ru%20Prasad\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996</TotalTime>
  <Pages>17</Pages>
  <Words>2187</Words>
  <Characters>12467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 Prasad</dc:creator>
  <cp:keywords/>
  <dc:description/>
  <cp:lastModifiedBy>Yogesh Thakur</cp:lastModifiedBy>
  <cp:revision>67</cp:revision>
  <cp:lastPrinted>2022-10-18T05:02:00Z</cp:lastPrinted>
  <dcterms:created xsi:type="dcterms:W3CDTF">2022-09-19T06:18:00Z</dcterms:created>
  <dcterms:modified xsi:type="dcterms:W3CDTF">2023-12-10T10:24:00Z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