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DA07F" w14:textId="77777777" w:rsidR="00481B29" w:rsidRDefault="00481B29" w:rsidP="00085F54">
      <w:pPr>
        <w:spacing w:before="120" w:after="120" w:line="0" w:lineRule="atLeast"/>
        <w:jc w:val="center"/>
        <w:rPr>
          <w:rFonts w:ascii="Bookman Old Style" w:eastAsia="Times New Roman" w:hAnsi="Bookman Old Style"/>
          <w:b/>
          <w:sz w:val="32"/>
          <w:szCs w:val="32"/>
        </w:rPr>
      </w:pPr>
    </w:p>
    <w:p w14:paraId="1BFFAD40" w14:textId="4EFDF71B" w:rsidR="00085F54" w:rsidRPr="00D20146" w:rsidRDefault="000F3026" w:rsidP="00085F54">
      <w:pPr>
        <w:spacing w:before="120" w:after="120" w:line="0" w:lineRule="atLeast"/>
        <w:jc w:val="center"/>
        <w:rPr>
          <w:rFonts w:ascii="Bookman Old Style" w:eastAsia="Times New Roman" w:hAnsi="Bookman Old Style"/>
          <w:b/>
          <w:sz w:val="32"/>
          <w:szCs w:val="32"/>
        </w:rPr>
      </w:pPr>
      <w:r>
        <w:rPr>
          <w:rFonts w:ascii="Bookman Old Style" w:eastAsia="Times New Roman" w:hAnsi="Bookman Old Style"/>
          <w:b/>
          <w:sz w:val="32"/>
          <w:szCs w:val="32"/>
        </w:rPr>
        <w:t>Project Progress Report on</w:t>
      </w:r>
    </w:p>
    <w:p w14:paraId="3AA62F57" w14:textId="77777777" w:rsidR="00360E8A" w:rsidRDefault="00360E8A" w:rsidP="00085F54">
      <w:pPr>
        <w:spacing w:before="120" w:after="120" w:line="238" w:lineRule="exact"/>
        <w:jc w:val="center"/>
        <w:rPr>
          <w:rFonts w:ascii="Times New Roman" w:eastAsia="Times New Roman" w:hAnsi="Times New Roman"/>
          <w:sz w:val="24"/>
        </w:rPr>
      </w:pPr>
      <w:r>
        <w:rPr>
          <w:rFonts w:ascii="Times New Roman" w:eastAsia="Times New Roman" w:hAnsi="Times New Roman"/>
          <w:b/>
          <w:noProof/>
          <w:sz w:val="24"/>
        </w:rPr>
        <w:drawing>
          <wp:anchor distT="0" distB="0" distL="114300" distR="114300" simplePos="0" relativeHeight="251659264" behindDoc="1" locked="0" layoutInCell="0" allowOverlap="1" wp14:anchorId="5E4033F4" wp14:editId="6015F4ED">
            <wp:simplePos x="0" y="0"/>
            <wp:positionH relativeFrom="column">
              <wp:posOffset>-195580</wp:posOffset>
            </wp:positionH>
            <wp:positionV relativeFrom="paragraph">
              <wp:posOffset>19050</wp:posOffset>
            </wp:positionV>
            <wp:extent cx="5871845" cy="101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1845" cy="101600"/>
                    </a:xfrm>
                    <a:prstGeom prst="rect">
                      <a:avLst/>
                    </a:prstGeom>
                    <a:noFill/>
                  </pic:spPr>
                </pic:pic>
              </a:graphicData>
            </a:graphic>
            <wp14:sizeRelH relativeFrom="page">
              <wp14:pctWidth>0</wp14:pctWidth>
            </wp14:sizeRelH>
            <wp14:sizeRelV relativeFrom="page">
              <wp14:pctHeight>0</wp14:pctHeight>
            </wp14:sizeRelV>
          </wp:anchor>
        </w:drawing>
      </w:r>
    </w:p>
    <w:p w14:paraId="23E51674" w14:textId="5AB08CFB" w:rsidR="00B06DAD" w:rsidRDefault="00FF7A3F" w:rsidP="00FF7A3F">
      <w:pPr>
        <w:spacing w:before="120" w:after="120" w:line="288" w:lineRule="auto"/>
        <w:jc w:val="center"/>
        <w:rPr>
          <w:rFonts w:ascii="Bookman Old Style" w:eastAsia="Bookman Old Style" w:hAnsi="Bookman Old Style" w:cs="Bookman Old Style"/>
          <w:b/>
          <w:sz w:val="32"/>
          <w:szCs w:val="32"/>
        </w:rPr>
      </w:pPr>
      <w:bookmarkStart w:id="0" w:name="_Hlk152597281"/>
      <w:r w:rsidRPr="00FF7A3F">
        <w:rPr>
          <w:rFonts w:ascii="Bookman Old Style" w:eastAsia="Bookman Old Style" w:hAnsi="Bookman Old Style" w:cs="Bookman Old Style"/>
          <w:b/>
          <w:sz w:val="32"/>
          <w:szCs w:val="32"/>
        </w:rPr>
        <w:t>A Framework for Fall Detection Using Audio and Video Features</w:t>
      </w:r>
    </w:p>
    <w:bookmarkEnd w:id="0"/>
    <w:p w14:paraId="190F08F8" w14:textId="77777777" w:rsidR="0031198C" w:rsidRPr="0031198C" w:rsidRDefault="00360E8A" w:rsidP="0031198C">
      <w:pPr>
        <w:spacing w:before="120" w:after="120" w:line="288" w:lineRule="exact"/>
        <w:jc w:val="center"/>
        <w:rPr>
          <w:rFonts w:ascii="Times New Roman" w:eastAsia="Times New Roman" w:hAnsi="Times New Roman"/>
          <w:sz w:val="24"/>
        </w:rPr>
      </w:pPr>
      <w:r>
        <w:rPr>
          <w:rFonts w:ascii="Times New Roman" w:eastAsia="Times New Roman" w:hAnsi="Times New Roman"/>
          <w:b/>
          <w:noProof/>
          <w:sz w:val="28"/>
        </w:rPr>
        <w:drawing>
          <wp:anchor distT="0" distB="0" distL="114300" distR="114300" simplePos="0" relativeHeight="251660288" behindDoc="1" locked="0" layoutInCell="0" allowOverlap="1" wp14:anchorId="45620768" wp14:editId="5CC2FC6B">
            <wp:simplePos x="0" y="0"/>
            <wp:positionH relativeFrom="column">
              <wp:posOffset>-195580</wp:posOffset>
            </wp:positionH>
            <wp:positionV relativeFrom="paragraph">
              <wp:posOffset>41910</wp:posOffset>
            </wp:positionV>
            <wp:extent cx="5871845" cy="101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1845" cy="101600"/>
                    </a:xfrm>
                    <a:prstGeom prst="rect">
                      <a:avLst/>
                    </a:prstGeom>
                    <a:noFill/>
                  </pic:spPr>
                </pic:pic>
              </a:graphicData>
            </a:graphic>
            <wp14:sizeRelH relativeFrom="page">
              <wp14:pctWidth>0</wp14:pctWidth>
            </wp14:sizeRelH>
            <wp14:sizeRelV relativeFrom="page">
              <wp14:pctHeight>0</wp14:pctHeight>
            </wp14:sizeRelV>
          </wp:anchor>
        </w:drawing>
      </w:r>
    </w:p>
    <w:p w14:paraId="70D7CDA9" w14:textId="77777777" w:rsidR="00360E8A" w:rsidRPr="00D20146" w:rsidRDefault="00360E8A" w:rsidP="00085F54">
      <w:pPr>
        <w:spacing w:before="120" w:after="120" w:line="0" w:lineRule="atLeast"/>
        <w:jc w:val="center"/>
        <w:rPr>
          <w:rFonts w:ascii="Bookman Old Style" w:eastAsia="Times New Roman" w:hAnsi="Bookman Old Style"/>
          <w:b/>
          <w:sz w:val="24"/>
        </w:rPr>
      </w:pPr>
      <w:r w:rsidRPr="00D20146">
        <w:rPr>
          <w:rFonts w:ascii="Bookman Old Style" w:eastAsia="Times New Roman" w:hAnsi="Bookman Old Style"/>
          <w:b/>
          <w:sz w:val="24"/>
        </w:rPr>
        <w:t>Submitted in partial fulfilment of the requirement for the award of the degree of</w:t>
      </w:r>
    </w:p>
    <w:p w14:paraId="21F9B5BF" w14:textId="77777777" w:rsidR="00360E8A" w:rsidRDefault="00360E8A" w:rsidP="00360E8A">
      <w:pPr>
        <w:spacing w:line="199" w:lineRule="exact"/>
        <w:rPr>
          <w:rFonts w:ascii="Times New Roman" w:eastAsia="Times New Roman" w:hAnsi="Times New Roman"/>
          <w:sz w:val="24"/>
        </w:rPr>
      </w:pPr>
    </w:p>
    <w:p w14:paraId="03BE22DA" w14:textId="77777777" w:rsidR="00360E8A" w:rsidRPr="00D20146" w:rsidRDefault="00360E8A" w:rsidP="00D20146">
      <w:pPr>
        <w:spacing w:line="0" w:lineRule="atLeast"/>
        <w:jc w:val="center"/>
        <w:rPr>
          <w:rFonts w:ascii="Bookman Old Style" w:eastAsia="Times New Roman" w:hAnsi="Bookman Old Style"/>
          <w:b/>
          <w:sz w:val="24"/>
        </w:rPr>
      </w:pPr>
      <w:r w:rsidRPr="00D20146">
        <w:rPr>
          <w:rFonts w:ascii="Bookman Old Style" w:eastAsia="Times New Roman" w:hAnsi="Bookman Old Style"/>
          <w:b/>
          <w:sz w:val="24"/>
        </w:rPr>
        <w:t xml:space="preserve">BACHELOR OF </w:t>
      </w:r>
      <w:r w:rsidR="00C201DD" w:rsidRPr="00C201DD">
        <w:rPr>
          <w:rFonts w:ascii="Bookman Old Style" w:eastAsia="Times New Roman" w:hAnsi="Bookman Old Style"/>
          <w:b/>
          <w:sz w:val="24"/>
        </w:rPr>
        <w:t>TECHNOLOGY</w:t>
      </w:r>
    </w:p>
    <w:p w14:paraId="304BBD18" w14:textId="77777777" w:rsidR="00360E8A" w:rsidRPr="00D20146" w:rsidRDefault="00360E8A" w:rsidP="00D20146">
      <w:pPr>
        <w:spacing w:line="139" w:lineRule="exact"/>
        <w:jc w:val="center"/>
        <w:rPr>
          <w:rFonts w:ascii="Bookman Old Style" w:eastAsia="Times New Roman" w:hAnsi="Bookman Old Style"/>
          <w:sz w:val="24"/>
        </w:rPr>
      </w:pPr>
    </w:p>
    <w:p w14:paraId="64A20886" w14:textId="77777777" w:rsidR="00360E8A" w:rsidRPr="00D20146" w:rsidRDefault="00360E8A" w:rsidP="00D20146">
      <w:pPr>
        <w:spacing w:line="0" w:lineRule="atLeast"/>
        <w:jc w:val="center"/>
        <w:rPr>
          <w:rFonts w:ascii="Bookman Old Style" w:eastAsia="Times New Roman" w:hAnsi="Bookman Old Style"/>
          <w:b/>
          <w:sz w:val="24"/>
        </w:rPr>
      </w:pPr>
      <w:r w:rsidRPr="00D20146">
        <w:rPr>
          <w:rFonts w:ascii="Bookman Old Style" w:eastAsia="Times New Roman" w:hAnsi="Bookman Old Style"/>
          <w:b/>
          <w:sz w:val="24"/>
        </w:rPr>
        <w:t>IN</w:t>
      </w:r>
    </w:p>
    <w:p w14:paraId="372DEF78" w14:textId="77777777" w:rsidR="00360E8A" w:rsidRPr="00D20146" w:rsidRDefault="00360E8A" w:rsidP="00D20146">
      <w:pPr>
        <w:spacing w:line="137" w:lineRule="exact"/>
        <w:jc w:val="center"/>
        <w:rPr>
          <w:rFonts w:ascii="Bookman Old Style" w:eastAsia="Times New Roman" w:hAnsi="Bookman Old Style"/>
          <w:sz w:val="24"/>
        </w:rPr>
      </w:pPr>
    </w:p>
    <w:p w14:paraId="25B21A5C" w14:textId="77777777" w:rsidR="00FF7A3F" w:rsidRDefault="00FF7A3F" w:rsidP="00FF7A3F">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xml:space="preserve">COMPUTER SCIENCE &amp; ENGINEERING </w:t>
      </w:r>
    </w:p>
    <w:p w14:paraId="3CA9F02C" w14:textId="77777777" w:rsidR="00FF7A3F" w:rsidRDefault="00FF7A3F" w:rsidP="00FF7A3F">
      <w:pPr>
        <w:ind w:left="3420"/>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Submitted by:</w:t>
      </w:r>
    </w:p>
    <w:p w14:paraId="5E6F9D07" w14:textId="77777777" w:rsidR="00FF7A3F" w:rsidRDefault="00FF7A3F" w:rsidP="00FF7A3F">
      <w:pPr>
        <w:spacing w:line="136" w:lineRule="auto"/>
        <w:rPr>
          <w:rFonts w:ascii="Bookman Old Style" w:eastAsia="Bookman Old Style" w:hAnsi="Bookman Old Style" w:cs="Bookman Old Style"/>
          <w:color w:val="000000"/>
          <w:sz w:val="24"/>
          <w:szCs w:val="24"/>
        </w:rPr>
      </w:pPr>
      <w:bookmarkStart w:id="1" w:name="_Hlk152597383"/>
    </w:p>
    <w:p w14:paraId="7AE7F599" w14:textId="6A17EA18" w:rsidR="00FF7A3F" w:rsidRDefault="00FF7A3F" w:rsidP="00FF7A3F">
      <w:pPr>
        <w:tabs>
          <w:tab w:val="left" w:pos="5760"/>
        </w:tabs>
        <w:spacing w:line="360" w:lineRule="auto"/>
        <w:ind w:left="180"/>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Medha Bisht</w:t>
      </w:r>
      <w:r>
        <w:rPr>
          <w:rFonts w:ascii="Bookman Old Style" w:eastAsia="Bookman Old Style" w:hAnsi="Bookman Old Style" w:cs="Bookman Old Style"/>
          <w:color w:val="000000"/>
          <w:sz w:val="24"/>
          <w:szCs w:val="24"/>
        </w:rPr>
        <w:tab/>
      </w:r>
      <w:r w:rsidR="00CD1E5C">
        <w:rPr>
          <w:rFonts w:ascii="Bookman Old Style" w:eastAsia="Bookman Old Style" w:hAnsi="Bookman Old Style" w:cs="Bookman Old Style"/>
          <w:color w:val="000000"/>
          <w:sz w:val="24"/>
          <w:szCs w:val="24"/>
        </w:rPr>
        <w:t xml:space="preserve">                </w:t>
      </w:r>
      <w:r>
        <w:rPr>
          <w:rFonts w:ascii="Bookman Old Style" w:eastAsia="Bookman Old Style" w:hAnsi="Bookman Old Style" w:cs="Bookman Old Style"/>
          <w:b/>
          <w:color w:val="000000"/>
          <w:sz w:val="24"/>
          <w:szCs w:val="24"/>
        </w:rPr>
        <w:t>2017341</w:t>
      </w:r>
    </w:p>
    <w:p w14:paraId="2FC5E98A" w14:textId="6E1A0664" w:rsidR="00FF7A3F" w:rsidRDefault="00FF7A3F" w:rsidP="00FF7A3F">
      <w:pPr>
        <w:tabs>
          <w:tab w:val="left" w:pos="5760"/>
        </w:tabs>
        <w:spacing w:line="360" w:lineRule="auto"/>
        <w:ind w:left="180"/>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Yogesh Thakur</w:t>
      </w:r>
      <w:r>
        <w:rPr>
          <w:rFonts w:ascii="Bookman Old Style" w:eastAsia="Bookman Old Style" w:hAnsi="Bookman Old Style" w:cs="Bookman Old Style"/>
          <w:color w:val="000000"/>
          <w:sz w:val="24"/>
          <w:szCs w:val="24"/>
        </w:rPr>
        <w:tab/>
      </w:r>
      <w:r w:rsidR="00CD1E5C">
        <w:rPr>
          <w:rFonts w:ascii="Bookman Old Style" w:eastAsia="Bookman Old Style" w:hAnsi="Bookman Old Style" w:cs="Bookman Old Style"/>
          <w:color w:val="000000"/>
          <w:sz w:val="24"/>
          <w:szCs w:val="24"/>
        </w:rPr>
        <w:t xml:space="preserve">                </w:t>
      </w:r>
      <w:r>
        <w:rPr>
          <w:rFonts w:ascii="Bookman Old Style" w:eastAsia="Bookman Old Style" w:hAnsi="Bookman Old Style" w:cs="Bookman Old Style"/>
          <w:b/>
          <w:color w:val="000000"/>
          <w:sz w:val="24"/>
          <w:szCs w:val="24"/>
        </w:rPr>
        <w:t>2017397</w:t>
      </w:r>
    </w:p>
    <w:p w14:paraId="569D2FD1" w14:textId="3CE7084B" w:rsidR="00FF7A3F" w:rsidRDefault="00FF7A3F" w:rsidP="00FF7A3F">
      <w:pPr>
        <w:tabs>
          <w:tab w:val="left" w:pos="5760"/>
        </w:tabs>
        <w:spacing w:line="360" w:lineRule="auto"/>
        <w:ind w:left="180"/>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Aryamann Singh</w:t>
      </w:r>
      <w:r>
        <w:rPr>
          <w:rFonts w:ascii="Bookman Old Style" w:eastAsia="Bookman Old Style" w:hAnsi="Bookman Old Style" w:cs="Bookman Old Style"/>
          <w:color w:val="000000"/>
          <w:sz w:val="24"/>
          <w:szCs w:val="24"/>
        </w:rPr>
        <w:tab/>
      </w:r>
      <w:r w:rsidR="00CD1E5C">
        <w:rPr>
          <w:rFonts w:ascii="Bookman Old Style" w:eastAsia="Bookman Old Style" w:hAnsi="Bookman Old Style" w:cs="Bookman Old Style"/>
          <w:color w:val="000000"/>
          <w:sz w:val="24"/>
          <w:szCs w:val="24"/>
        </w:rPr>
        <w:t xml:space="preserve">                </w:t>
      </w:r>
      <w:r>
        <w:rPr>
          <w:rFonts w:ascii="Bookman Old Style" w:eastAsia="Bookman Old Style" w:hAnsi="Bookman Old Style" w:cs="Bookman Old Style"/>
          <w:b/>
          <w:color w:val="000000"/>
          <w:sz w:val="24"/>
          <w:szCs w:val="24"/>
        </w:rPr>
        <w:t>2017313</w:t>
      </w:r>
    </w:p>
    <w:p w14:paraId="67405936" w14:textId="60EF3C02" w:rsidR="00FF7A3F" w:rsidRDefault="00FF7A3F" w:rsidP="00FF7A3F">
      <w:pPr>
        <w:tabs>
          <w:tab w:val="left" w:pos="5760"/>
        </w:tabs>
        <w:spacing w:line="360" w:lineRule="auto"/>
        <w:ind w:left="180"/>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Divyam Kholia</w:t>
      </w:r>
      <w:r>
        <w:rPr>
          <w:rFonts w:ascii="Bookman Old Style" w:eastAsia="Bookman Old Style" w:hAnsi="Bookman Old Style" w:cs="Bookman Old Style"/>
          <w:color w:val="000000"/>
          <w:sz w:val="24"/>
          <w:szCs w:val="24"/>
        </w:rPr>
        <w:tab/>
      </w:r>
      <w:r w:rsidR="00CD1E5C">
        <w:rPr>
          <w:rFonts w:ascii="Bookman Old Style" w:eastAsia="Bookman Old Style" w:hAnsi="Bookman Old Style" w:cs="Bookman Old Style"/>
          <w:color w:val="000000"/>
          <w:sz w:val="24"/>
          <w:szCs w:val="24"/>
        </w:rPr>
        <w:t xml:space="preserve">                </w:t>
      </w:r>
      <w:r>
        <w:rPr>
          <w:rFonts w:ascii="Bookman Old Style" w:eastAsia="Bookman Old Style" w:hAnsi="Bookman Old Style" w:cs="Bookman Old Style"/>
          <w:b/>
          <w:color w:val="000000"/>
          <w:sz w:val="24"/>
          <w:szCs w:val="24"/>
        </w:rPr>
        <w:t>2017324</w:t>
      </w:r>
    </w:p>
    <w:bookmarkEnd w:id="1"/>
    <w:p w14:paraId="2AAB6939" w14:textId="77777777" w:rsidR="00FF7A3F" w:rsidRDefault="00FF7A3F" w:rsidP="00FF7A3F">
      <w:pPr>
        <w:tabs>
          <w:tab w:val="left" w:pos="5760"/>
        </w:tabs>
        <w:spacing w:line="360" w:lineRule="auto"/>
        <w:ind w:left="180"/>
        <w:rPr>
          <w:rFonts w:ascii="Times New Roman" w:eastAsia="Times New Roman" w:hAnsi="Times New Roman" w:cs="Times New Roman"/>
          <w:b/>
          <w:i/>
          <w:color w:val="000000"/>
          <w:sz w:val="24"/>
          <w:szCs w:val="24"/>
        </w:rPr>
      </w:pPr>
    </w:p>
    <w:p w14:paraId="0CF08C2C" w14:textId="77777777" w:rsidR="00FF7A3F" w:rsidRDefault="00FF7A3F" w:rsidP="00FF7A3F">
      <w:pPr>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Under the Guidance of</w:t>
      </w:r>
    </w:p>
    <w:p w14:paraId="033E2D02" w14:textId="77777777" w:rsidR="00FF7A3F" w:rsidRDefault="00FF7A3F" w:rsidP="00FF7A3F">
      <w:pPr>
        <w:spacing w:line="33" w:lineRule="auto"/>
        <w:jc w:val="center"/>
        <w:rPr>
          <w:rFonts w:ascii="Times New Roman" w:eastAsia="Times New Roman" w:hAnsi="Times New Roman" w:cs="Times New Roman"/>
          <w:color w:val="000000"/>
          <w:sz w:val="24"/>
          <w:szCs w:val="24"/>
        </w:rPr>
      </w:pPr>
    </w:p>
    <w:p w14:paraId="035161F9" w14:textId="77777777" w:rsidR="00FF7A3F" w:rsidRDefault="00FF7A3F" w:rsidP="00FF7A3F">
      <w:pPr>
        <w:jc w:val="center"/>
        <w:rPr>
          <w:rFonts w:ascii="Times New Roman" w:eastAsia="Times New Roman" w:hAnsi="Times New Roman" w:cs="Times New Roman"/>
          <w:b/>
          <w:color w:val="000000"/>
          <w:sz w:val="28"/>
          <w:szCs w:val="28"/>
        </w:rPr>
      </w:pPr>
      <w:bookmarkStart w:id="2" w:name="_Hlk152597324"/>
      <w:r>
        <w:rPr>
          <w:rFonts w:ascii="Times New Roman" w:eastAsia="Times New Roman" w:hAnsi="Times New Roman" w:cs="Times New Roman"/>
          <w:b/>
          <w:color w:val="000000"/>
          <w:sz w:val="28"/>
          <w:szCs w:val="28"/>
        </w:rPr>
        <w:t>Dr. Durgaprasad Gangodkar</w:t>
      </w:r>
    </w:p>
    <w:bookmarkEnd w:id="2"/>
    <w:p w14:paraId="6428426F" w14:textId="77777777" w:rsidR="00FF7A3F" w:rsidRDefault="00FF7A3F" w:rsidP="00FF7A3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Professor, Department of Computer Science &amp; Engineering</w:t>
      </w:r>
    </w:p>
    <w:p w14:paraId="778976E8" w14:textId="77777777" w:rsidR="00FF7A3F" w:rsidRDefault="00FF7A3F" w:rsidP="00FF7A3F">
      <w:pPr>
        <w:jc w:val="center"/>
        <w:rPr>
          <w:rFonts w:ascii="Times New Roman" w:eastAsia="Times New Roman" w:hAnsi="Times New Roman" w:cs="Times New Roman"/>
          <w:b/>
          <w:color w:val="000000"/>
          <w:sz w:val="24"/>
          <w:szCs w:val="24"/>
        </w:rPr>
      </w:pPr>
    </w:p>
    <w:p w14:paraId="6FA38BA1" w14:textId="77777777" w:rsidR="00FF7A3F" w:rsidRDefault="00FF7A3F" w:rsidP="00FF7A3F">
      <w:pPr>
        <w:jc w:val="center"/>
        <w:rPr>
          <w:rFonts w:ascii="Times New Roman" w:eastAsia="Times New Roman" w:hAnsi="Times New Roman" w:cs="Times New Roman"/>
          <w:b/>
          <w:color w:val="000000"/>
          <w:sz w:val="24"/>
          <w:szCs w:val="24"/>
        </w:rPr>
      </w:pPr>
    </w:p>
    <w:p w14:paraId="7030884F" w14:textId="77777777" w:rsidR="00FF7A3F" w:rsidRDefault="00FF7A3F" w:rsidP="00FF7A3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Team ID:  </w:t>
      </w:r>
      <w:r>
        <w:rPr>
          <w:rFonts w:ascii="Times New Roman" w:eastAsia="Times New Roman" w:hAnsi="Times New Roman" w:cs="Times New Roman"/>
          <w:b/>
          <w:color w:val="333333"/>
          <w:sz w:val="24"/>
          <w:szCs w:val="24"/>
          <w:highlight w:val="white"/>
        </w:rPr>
        <w:t>MP23CE004</w:t>
      </w:r>
    </w:p>
    <w:p w14:paraId="5610BB40" w14:textId="4BFBAE8F" w:rsidR="000F3026" w:rsidRDefault="000F3026" w:rsidP="00360E8A">
      <w:pPr>
        <w:jc w:val="center"/>
        <w:rPr>
          <w:rFonts w:ascii="Times New Roman" w:hAnsi="Times New Roman"/>
          <w:b/>
          <w:sz w:val="24"/>
          <w:szCs w:val="24"/>
        </w:rPr>
      </w:pPr>
      <w:r>
        <w:rPr>
          <w:rFonts w:ascii="Times New Roman" w:hAnsi="Times New Roman"/>
          <w:b/>
          <w:sz w:val="24"/>
          <w:szCs w:val="24"/>
        </w:rPr>
        <w:t>Project Progress Report No: 1</w:t>
      </w:r>
    </w:p>
    <w:p w14:paraId="5AEC6329" w14:textId="77777777" w:rsidR="00360E8A" w:rsidRDefault="00360E8A" w:rsidP="00360E8A">
      <w:pPr>
        <w:jc w:val="center"/>
        <w:rPr>
          <w:rFonts w:ascii="Times New Roman" w:hAnsi="Times New Roman"/>
          <w:b/>
          <w:sz w:val="24"/>
          <w:szCs w:val="24"/>
        </w:rPr>
      </w:pPr>
    </w:p>
    <w:p w14:paraId="39A4FEBA" w14:textId="77777777" w:rsidR="00D20146" w:rsidRDefault="00D20146" w:rsidP="00360E8A">
      <w:pPr>
        <w:jc w:val="center"/>
        <w:rPr>
          <w:rFonts w:ascii="Times New Roman" w:hAnsi="Times New Roman"/>
          <w:b/>
          <w:sz w:val="24"/>
          <w:szCs w:val="24"/>
        </w:rPr>
      </w:pPr>
    </w:p>
    <w:p w14:paraId="09CCEF74" w14:textId="77777777" w:rsidR="00085F54" w:rsidRDefault="00085F54" w:rsidP="00360E8A">
      <w:pPr>
        <w:jc w:val="center"/>
        <w:rPr>
          <w:rFonts w:ascii="Times New Roman" w:hAnsi="Times New Roman"/>
          <w:b/>
          <w:sz w:val="24"/>
          <w:szCs w:val="24"/>
        </w:rPr>
      </w:pPr>
      <w:r>
        <w:rPr>
          <w:noProof/>
        </w:rPr>
        <w:drawing>
          <wp:inline distT="0" distB="0" distL="0" distR="0" wp14:anchorId="3F5A7455" wp14:editId="0C2DA418">
            <wp:extent cx="1219370" cy="1162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U_LOGO.png"/>
                    <pic:cNvPicPr/>
                  </pic:nvPicPr>
                  <pic:blipFill>
                    <a:blip r:embed="rId11">
                      <a:extLst>
                        <a:ext uri="{28A0092B-C50C-407E-A947-70E740481C1C}">
                          <a14:useLocalDpi xmlns:a14="http://schemas.microsoft.com/office/drawing/2010/main" val="0"/>
                        </a:ext>
                      </a:extLst>
                    </a:blip>
                    <a:stretch>
                      <a:fillRect/>
                    </a:stretch>
                  </pic:blipFill>
                  <pic:spPr>
                    <a:xfrm>
                      <a:off x="0" y="0"/>
                      <a:ext cx="1219370" cy="1162212"/>
                    </a:xfrm>
                    <a:prstGeom prst="rect">
                      <a:avLst/>
                    </a:prstGeom>
                  </pic:spPr>
                </pic:pic>
              </a:graphicData>
            </a:graphic>
          </wp:inline>
        </w:drawing>
      </w:r>
    </w:p>
    <w:p w14:paraId="160AEC5E" w14:textId="77777777" w:rsidR="00D20146" w:rsidRDefault="00D20146" w:rsidP="00360E8A">
      <w:pPr>
        <w:jc w:val="center"/>
        <w:rPr>
          <w:rFonts w:ascii="Times New Roman" w:hAnsi="Times New Roman"/>
          <w:b/>
          <w:sz w:val="24"/>
          <w:szCs w:val="24"/>
        </w:rPr>
      </w:pPr>
    </w:p>
    <w:p w14:paraId="3C1A809B" w14:textId="77777777" w:rsidR="00360E8A" w:rsidRDefault="00360E8A" w:rsidP="00360E8A">
      <w:pPr>
        <w:jc w:val="center"/>
        <w:rPr>
          <w:rFonts w:ascii="Times New Roman" w:hAnsi="Times New Roman"/>
          <w:b/>
          <w:sz w:val="24"/>
          <w:szCs w:val="24"/>
        </w:rPr>
      </w:pPr>
    </w:p>
    <w:p w14:paraId="5FC48576" w14:textId="77777777" w:rsidR="00085F54" w:rsidRDefault="00085F54" w:rsidP="00085F54">
      <w:pPr>
        <w:jc w:val="center"/>
        <w:rPr>
          <w:rFonts w:ascii="Bookman Old Style" w:hAnsi="Bookman Old Style"/>
          <w:b/>
          <w:bCs/>
          <w:sz w:val="32"/>
          <w:szCs w:val="32"/>
        </w:rPr>
      </w:pPr>
      <w:r w:rsidRPr="00085F54">
        <w:rPr>
          <w:rFonts w:ascii="Bookman Old Style" w:hAnsi="Bookman Old Style"/>
          <w:b/>
          <w:bCs/>
          <w:sz w:val="32"/>
          <w:szCs w:val="32"/>
        </w:rPr>
        <w:t>Department of Computer Science and Engineering</w:t>
      </w:r>
    </w:p>
    <w:p w14:paraId="1140E0D4" w14:textId="77777777" w:rsidR="00085F54" w:rsidRPr="00085F54" w:rsidRDefault="00085F54" w:rsidP="00085F54">
      <w:pPr>
        <w:jc w:val="center"/>
        <w:rPr>
          <w:rFonts w:ascii="Bookman Old Style" w:hAnsi="Bookman Old Style"/>
          <w:b/>
          <w:bCs/>
          <w:sz w:val="32"/>
          <w:szCs w:val="32"/>
        </w:rPr>
      </w:pPr>
      <w:r w:rsidRPr="00085F54">
        <w:rPr>
          <w:rFonts w:ascii="Bookman Old Style" w:hAnsi="Bookman Old Style"/>
          <w:b/>
          <w:bCs/>
          <w:sz w:val="32"/>
          <w:szCs w:val="32"/>
        </w:rPr>
        <w:t>Graphic Era (Deemed to be University)</w:t>
      </w:r>
    </w:p>
    <w:p w14:paraId="36F0A4BB" w14:textId="77777777" w:rsidR="00FF7A3F" w:rsidRDefault="00085F54" w:rsidP="00FF7A3F">
      <w:pPr>
        <w:jc w:val="center"/>
        <w:rPr>
          <w:rFonts w:ascii="Bookman Old Style" w:hAnsi="Bookman Old Style"/>
          <w:b/>
          <w:bCs/>
          <w:sz w:val="32"/>
          <w:szCs w:val="32"/>
        </w:rPr>
      </w:pPr>
      <w:r w:rsidRPr="00085F54">
        <w:rPr>
          <w:rFonts w:ascii="Bookman Old Style" w:hAnsi="Bookman Old Style"/>
          <w:b/>
          <w:bCs/>
          <w:sz w:val="32"/>
          <w:szCs w:val="32"/>
        </w:rPr>
        <w:t>Dehradun, Uttarakhand</w:t>
      </w:r>
    </w:p>
    <w:p w14:paraId="25A6689A" w14:textId="3A10F0BF" w:rsidR="00085F54" w:rsidRPr="00FF7A3F" w:rsidRDefault="00085F54" w:rsidP="00FF7A3F">
      <w:pPr>
        <w:jc w:val="center"/>
        <w:rPr>
          <w:rFonts w:ascii="Bookman Old Style" w:hAnsi="Bookman Old Style"/>
          <w:b/>
          <w:bCs/>
          <w:sz w:val="32"/>
          <w:szCs w:val="32"/>
        </w:rPr>
      </w:pPr>
      <w:r>
        <w:rPr>
          <w:rFonts w:ascii="Bookman Old Style" w:hAnsi="Bookman Old Style"/>
          <w:b/>
          <w:bCs/>
          <w:sz w:val="32"/>
          <w:szCs w:val="32"/>
        </w:rPr>
        <w:t>202</w:t>
      </w:r>
      <w:r w:rsidR="00272D3F">
        <w:rPr>
          <w:rFonts w:ascii="Bookman Old Style" w:hAnsi="Bookman Old Style"/>
          <w:b/>
          <w:bCs/>
          <w:sz w:val="32"/>
          <w:szCs w:val="32"/>
        </w:rPr>
        <w:t>3</w:t>
      </w:r>
      <w:r w:rsidR="000F3026">
        <w:rPr>
          <w:rFonts w:ascii="Bookman Old Style" w:hAnsi="Bookman Old Style"/>
          <w:b/>
          <w:bCs/>
          <w:sz w:val="32"/>
          <w:szCs w:val="32"/>
        </w:rPr>
        <w:t>-2</w:t>
      </w:r>
      <w:r w:rsidR="00272D3F">
        <w:rPr>
          <w:rFonts w:ascii="Bookman Old Style" w:hAnsi="Bookman Old Style"/>
          <w:b/>
          <w:bCs/>
          <w:sz w:val="32"/>
          <w:szCs w:val="32"/>
        </w:rPr>
        <w:t>4</w:t>
      </w:r>
    </w:p>
    <w:p w14:paraId="7C07A765" w14:textId="77777777" w:rsidR="00085F54" w:rsidRDefault="00085F54" w:rsidP="00360E8A">
      <w:pPr>
        <w:jc w:val="center"/>
        <w:rPr>
          <w:rFonts w:ascii="Bookman Old Style" w:hAnsi="Bookman Old Style"/>
          <w:b/>
          <w:sz w:val="32"/>
          <w:szCs w:val="32"/>
        </w:rPr>
      </w:pPr>
    </w:p>
    <w:p w14:paraId="4CADD606" w14:textId="77777777" w:rsidR="0031198C" w:rsidRDefault="0031198C" w:rsidP="00360E8A">
      <w:pPr>
        <w:jc w:val="center"/>
        <w:rPr>
          <w:rFonts w:ascii="Bookman Old Style" w:hAnsi="Bookman Old Style"/>
          <w:b/>
          <w:sz w:val="32"/>
          <w:szCs w:val="32"/>
        </w:rPr>
      </w:pPr>
    </w:p>
    <w:p w14:paraId="43F87DDE" w14:textId="77777777" w:rsidR="0031198C" w:rsidRDefault="0031198C" w:rsidP="00360E8A">
      <w:pPr>
        <w:jc w:val="center"/>
        <w:rPr>
          <w:rFonts w:ascii="Bookman Old Style" w:hAnsi="Bookman Old Style"/>
          <w:b/>
          <w:sz w:val="32"/>
          <w:szCs w:val="32"/>
        </w:rPr>
      </w:pPr>
    </w:p>
    <w:p w14:paraId="2F0197C0" w14:textId="77777777" w:rsidR="0031198C" w:rsidRDefault="0031198C" w:rsidP="0031198C">
      <w:pPr>
        <w:pStyle w:val="Default"/>
        <w:jc w:val="center"/>
      </w:pPr>
      <w:r>
        <w:rPr>
          <w:noProof/>
        </w:rPr>
        <mc:AlternateContent>
          <mc:Choice Requires="wps">
            <w:drawing>
              <wp:inline distT="0" distB="0" distL="0" distR="0" wp14:anchorId="4DFCDD92" wp14:editId="78CD145C">
                <wp:extent cx="308610" cy="308610"/>
                <wp:effectExtent l="0" t="0" r="0" b="0"/>
                <wp:docPr id="5" name="Rectangle 5" descr="GEU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CE8563" id="Rectangle 5" o:spid="_x0000_s1026" alt="GEU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t4/JCb4C&#10;AADIBQAADgAAAAAAAAAAAAAAAAAuAgAAZHJzL2Uyb0RvYy54bWxQSwECLQAUAAYACAAAACEAmPZs&#10;DdkAAAADAQAADwAAAAAAAAAAAAAAAAAYBQAAZHJzL2Rvd25yZXYueG1sUEsFBgAAAAAEAAQA8wAA&#10;AB4GAAAAAA==&#10;" filled="f" stroked="f">
                <o:lock v:ext="edit" aspectratio="t"/>
                <w10:anchorlock/>
              </v:rect>
            </w:pict>
          </mc:Fallback>
        </mc:AlternateContent>
      </w:r>
      <w:r w:rsidR="00884E68">
        <w:rPr>
          <w:noProof/>
        </w:rPr>
        <w:drawing>
          <wp:inline distT="0" distB="0" distL="0" distR="0" wp14:anchorId="6E9303F5" wp14:editId="190BB5A2">
            <wp:extent cx="3322924"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2071" cy="1048891"/>
                    </a:xfrm>
                    <a:prstGeom prst="rect">
                      <a:avLst/>
                    </a:prstGeom>
                  </pic:spPr>
                </pic:pic>
              </a:graphicData>
            </a:graphic>
          </wp:inline>
        </w:drawing>
      </w:r>
    </w:p>
    <w:p w14:paraId="6B275C04" w14:textId="77777777" w:rsidR="0031198C" w:rsidRDefault="0031198C" w:rsidP="0031198C">
      <w:pPr>
        <w:pStyle w:val="Default"/>
        <w:jc w:val="both"/>
      </w:pPr>
      <w:r>
        <w:tab/>
        <w:t xml:space="preserve">                   </w:t>
      </w:r>
    </w:p>
    <w:p w14:paraId="6001F94A" w14:textId="77777777" w:rsidR="0031198C" w:rsidRDefault="0031198C" w:rsidP="0031198C">
      <w:pPr>
        <w:pStyle w:val="Default"/>
        <w:jc w:val="center"/>
        <w:rPr>
          <w:b/>
          <w:sz w:val="32"/>
          <w:szCs w:val="32"/>
        </w:rPr>
      </w:pPr>
      <w:r w:rsidRPr="0023329F">
        <w:rPr>
          <w:b/>
          <w:sz w:val="32"/>
          <w:szCs w:val="32"/>
        </w:rPr>
        <w:t>CANDIDATE’S DECLARATION</w:t>
      </w:r>
    </w:p>
    <w:p w14:paraId="46C58531" w14:textId="77777777" w:rsidR="0031198C" w:rsidRPr="001A0732" w:rsidRDefault="0031198C" w:rsidP="0031198C">
      <w:pPr>
        <w:pStyle w:val="Default"/>
        <w:jc w:val="both"/>
      </w:pPr>
    </w:p>
    <w:p w14:paraId="22938590" w14:textId="6E87A1EA" w:rsidR="00884E68" w:rsidRPr="00FF7A3F" w:rsidRDefault="0031198C" w:rsidP="00884E68">
      <w:pPr>
        <w:tabs>
          <w:tab w:val="left" w:pos="900"/>
        </w:tabs>
        <w:spacing w:line="360" w:lineRule="auto"/>
        <w:jc w:val="both"/>
        <w:rPr>
          <w:rFonts w:ascii="Times New Roman" w:eastAsia="Times New Roman" w:hAnsi="Times New Roman" w:cs="Times New Roman"/>
          <w:b/>
          <w:sz w:val="24"/>
          <w:szCs w:val="24"/>
        </w:rPr>
      </w:pPr>
      <w:r w:rsidRPr="000E6036">
        <w:rPr>
          <w:rFonts w:ascii="Times New Roman" w:hAnsi="Times New Roman" w:cs="Times New Roman"/>
          <w:sz w:val="24"/>
          <w:szCs w:val="24"/>
        </w:rPr>
        <w:t>I</w:t>
      </w:r>
      <w:r w:rsidR="00884E68" w:rsidRPr="000E6036">
        <w:rPr>
          <w:rFonts w:ascii="Times New Roman" w:hAnsi="Times New Roman" w:cs="Times New Roman"/>
          <w:sz w:val="24"/>
          <w:szCs w:val="24"/>
        </w:rPr>
        <w:t>/We</w:t>
      </w:r>
      <w:r w:rsidRPr="000E6036">
        <w:rPr>
          <w:rFonts w:ascii="Times New Roman" w:hAnsi="Times New Roman" w:cs="Times New Roman"/>
          <w:sz w:val="24"/>
          <w:szCs w:val="24"/>
        </w:rPr>
        <w:t xml:space="preserve"> hereby certify that the work which is being presented in the </w:t>
      </w:r>
      <w:r w:rsidR="000F3026">
        <w:rPr>
          <w:rFonts w:ascii="Times New Roman" w:hAnsi="Times New Roman" w:cs="Times New Roman"/>
          <w:sz w:val="24"/>
          <w:szCs w:val="24"/>
        </w:rPr>
        <w:t>project progress report</w:t>
      </w:r>
      <w:r w:rsidR="00884E68" w:rsidRPr="000E6036">
        <w:rPr>
          <w:rFonts w:ascii="Times New Roman" w:hAnsi="Times New Roman" w:cs="Times New Roman"/>
          <w:sz w:val="24"/>
          <w:szCs w:val="24"/>
        </w:rPr>
        <w:t xml:space="preserve"> </w:t>
      </w:r>
      <w:r w:rsidRPr="000E6036">
        <w:rPr>
          <w:rFonts w:ascii="Times New Roman" w:hAnsi="Times New Roman" w:cs="Times New Roman"/>
          <w:sz w:val="24"/>
          <w:szCs w:val="24"/>
        </w:rPr>
        <w:t>entitled</w:t>
      </w:r>
      <w:r w:rsidRPr="000E6036">
        <w:rPr>
          <w:rFonts w:ascii="Times New Roman" w:hAnsi="Times New Roman" w:cs="Times New Roman"/>
          <w:b/>
          <w:sz w:val="24"/>
          <w:szCs w:val="24"/>
        </w:rPr>
        <w:t xml:space="preserve"> </w:t>
      </w:r>
      <w:bookmarkStart w:id="3" w:name="_Hlk152597549"/>
      <w:r w:rsidRPr="000E6036">
        <w:rPr>
          <w:rFonts w:ascii="Times New Roman" w:hAnsi="Times New Roman" w:cs="Times New Roman"/>
          <w:b/>
          <w:sz w:val="24"/>
          <w:szCs w:val="24"/>
        </w:rPr>
        <w:t>“</w:t>
      </w:r>
      <w:r w:rsidR="00FF7A3F" w:rsidRPr="00FF7A3F">
        <w:rPr>
          <w:rFonts w:ascii="Times New Roman" w:eastAsia="Times New Roman" w:hAnsi="Times New Roman" w:cs="Times New Roman"/>
          <w:b/>
          <w:sz w:val="24"/>
          <w:szCs w:val="24"/>
        </w:rPr>
        <w:t>A Framework for Fall Detection Using Audio and Video Features</w:t>
      </w:r>
      <w:r w:rsidRPr="000E6036">
        <w:rPr>
          <w:rFonts w:ascii="Times New Roman" w:hAnsi="Times New Roman" w:cs="Times New Roman"/>
          <w:b/>
          <w:sz w:val="24"/>
          <w:szCs w:val="24"/>
        </w:rPr>
        <w:t>”</w:t>
      </w:r>
      <w:bookmarkEnd w:id="3"/>
      <w:r w:rsidRPr="000E6036">
        <w:rPr>
          <w:rFonts w:ascii="Times New Roman" w:hAnsi="Times New Roman" w:cs="Times New Roman"/>
          <w:sz w:val="24"/>
          <w:szCs w:val="24"/>
        </w:rPr>
        <w:t xml:space="preserve"> in partial fulfillment of the requirements for the award of the Degree of Bachelor of Technology in Computer Science and Engineering</w:t>
      </w:r>
      <w:r w:rsidR="00884E68" w:rsidRPr="000E6036">
        <w:rPr>
          <w:rFonts w:ascii="Times New Roman" w:hAnsi="Times New Roman" w:cs="Times New Roman"/>
          <w:sz w:val="24"/>
          <w:szCs w:val="24"/>
        </w:rPr>
        <w:t xml:space="preserve"> </w:t>
      </w:r>
      <w:r w:rsidRPr="000E6036">
        <w:rPr>
          <w:rFonts w:ascii="Times New Roman" w:hAnsi="Times New Roman" w:cs="Times New Roman"/>
          <w:sz w:val="24"/>
          <w:szCs w:val="24"/>
        </w:rPr>
        <w:t>in the Department of Computer Science and</w:t>
      </w:r>
      <w:r w:rsidR="00884E68" w:rsidRPr="000E6036">
        <w:rPr>
          <w:rFonts w:ascii="Times New Roman" w:hAnsi="Times New Roman" w:cs="Times New Roman"/>
          <w:sz w:val="24"/>
          <w:szCs w:val="24"/>
        </w:rPr>
        <w:t xml:space="preserve"> Engineering of the Graphic Era (D</w:t>
      </w:r>
      <w:r w:rsidRPr="000E6036">
        <w:rPr>
          <w:rFonts w:ascii="Times New Roman" w:hAnsi="Times New Roman" w:cs="Times New Roman"/>
          <w:sz w:val="24"/>
          <w:szCs w:val="24"/>
        </w:rPr>
        <w:t>eemed to be University</w:t>
      </w:r>
      <w:r w:rsidR="00884E68" w:rsidRPr="000E6036">
        <w:rPr>
          <w:rFonts w:ascii="Times New Roman" w:hAnsi="Times New Roman" w:cs="Times New Roman"/>
          <w:sz w:val="24"/>
          <w:szCs w:val="24"/>
        </w:rPr>
        <w:t>)</w:t>
      </w:r>
      <w:r w:rsidRPr="000E6036">
        <w:rPr>
          <w:rFonts w:ascii="Times New Roman" w:hAnsi="Times New Roman" w:cs="Times New Roman"/>
          <w:sz w:val="24"/>
          <w:szCs w:val="24"/>
        </w:rPr>
        <w:t xml:space="preserve">, Dehradun </w:t>
      </w:r>
      <w:r w:rsidR="000C16C7">
        <w:rPr>
          <w:rFonts w:ascii="Times New Roman" w:hAnsi="Times New Roman" w:cs="Times New Roman"/>
          <w:sz w:val="24"/>
          <w:szCs w:val="24"/>
        </w:rPr>
        <w:t xml:space="preserve">shall be carried out by the undersigned under </w:t>
      </w:r>
      <w:r w:rsidRPr="000E6036">
        <w:rPr>
          <w:rFonts w:ascii="Times New Roman" w:hAnsi="Times New Roman" w:cs="Times New Roman"/>
          <w:sz w:val="24"/>
          <w:szCs w:val="24"/>
        </w:rPr>
        <w:t xml:space="preserve">the supervision of </w:t>
      </w:r>
      <w:r w:rsidR="00FF7A3F" w:rsidRPr="00FF7A3F">
        <w:rPr>
          <w:rFonts w:ascii="Times New Roman" w:eastAsia="Times New Roman" w:hAnsi="Times New Roman" w:cs="Times New Roman"/>
          <w:b/>
          <w:sz w:val="24"/>
          <w:szCs w:val="24"/>
        </w:rPr>
        <w:t>Dr. Durgaprasad Gangodkar</w:t>
      </w:r>
      <w:r w:rsidR="00B06DAD">
        <w:rPr>
          <w:rFonts w:ascii="Times New Roman" w:eastAsia="Times New Roman" w:hAnsi="Times New Roman" w:cs="Times New Roman"/>
          <w:b/>
          <w:sz w:val="24"/>
          <w:szCs w:val="24"/>
        </w:rPr>
        <w:t xml:space="preserve">, </w:t>
      </w:r>
      <w:r w:rsidR="00FF7A3F">
        <w:rPr>
          <w:rFonts w:ascii="Times New Roman" w:eastAsia="Times New Roman" w:hAnsi="Times New Roman" w:cs="Times New Roman"/>
          <w:b/>
          <w:sz w:val="24"/>
          <w:szCs w:val="24"/>
        </w:rPr>
        <w:t>Professor</w:t>
      </w:r>
      <w:r w:rsidRPr="000E6036">
        <w:rPr>
          <w:rFonts w:ascii="Times New Roman" w:hAnsi="Times New Roman" w:cs="Times New Roman"/>
          <w:sz w:val="24"/>
          <w:szCs w:val="24"/>
        </w:rPr>
        <w:t xml:space="preserve">, Department of Computer Science and Engineering, Graphic Era </w:t>
      </w:r>
      <w:r w:rsidR="00884E68" w:rsidRPr="000E6036">
        <w:rPr>
          <w:rFonts w:ascii="Times New Roman" w:hAnsi="Times New Roman" w:cs="Times New Roman"/>
          <w:sz w:val="24"/>
          <w:szCs w:val="24"/>
        </w:rPr>
        <w:t>(D</w:t>
      </w:r>
      <w:r w:rsidRPr="000E6036">
        <w:rPr>
          <w:rFonts w:ascii="Times New Roman" w:hAnsi="Times New Roman" w:cs="Times New Roman"/>
          <w:sz w:val="24"/>
          <w:szCs w:val="24"/>
        </w:rPr>
        <w:t>eemed to be University</w:t>
      </w:r>
      <w:r w:rsidR="00884E68" w:rsidRPr="000E6036">
        <w:rPr>
          <w:rFonts w:ascii="Times New Roman" w:hAnsi="Times New Roman" w:cs="Times New Roman"/>
          <w:sz w:val="24"/>
          <w:szCs w:val="24"/>
        </w:rPr>
        <w:t>)</w:t>
      </w:r>
      <w:r w:rsidRPr="000E6036">
        <w:rPr>
          <w:rFonts w:ascii="Times New Roman" w:hAnsi="Times New Roman" w:cs="Times New Roman"/>
          <w:sz w:val="24"/>
          <w:szCs w:val="24"/>
        </w:rPr>
        <w:t>, Dehradun.</w:t>
      </w:r>
    </w:p>
    <w:p w14:paraId="1077BA36" w14:textId="77777777" w:rsidR="000C16C7" w:rsidRDefault="000C16C7" w:rsidP="00884E68">
      <w:pPr>
        <w:spacing w:line="360" w:lineRule="auto"/>
        <w:jc w:val="both"/>
        <w:rPr>
          <w:rFonts w:ascii="Times New Roman" w:hAnsi="Times New Roman" w:cs="Times New Roman"/>
          <w:sz w:val="24"/>
          <w:szCs w:val="24"/>
        </w:rPr>
      </w:pPr>
    </w:p>
    <w:p w14:paraId="28BB4090" w14:textId="13BD555F" w:rsidR="00B06DAD" w:rsidRDefault="00B06DAD" w:rsidP="00B06DA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F7A3F">
        <w:rPr>
          <w:rFonts w:ascii="Times New Roman" w:eastAsia="Times New Roman" w:hAnsi="Times New Roman" w:cs="Times New Roman"/>
          <w:sz w:val="24"/>
          <w:szCs w:val="24"/>
        </w:rPr>
        <w:t xml:space="preserve">Medha Bisht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 2017</w:t>
      </w:r>
      <w:r w:rsidR="00FF7A3F">
        <w:rPr>
          <w:rFonts w:ascii="Times New Roman" w:eastAsia="Times New Roman" w:hAnsi="Times New Roman" w:cs="Times New Roman"/>
          <w:sz w:val="24"/>
          <w:szCs w:val="24"/>
        </w:rPr>
        <w:t>341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w:t>
      </w:r>
    </w:p>
    <w:p w14:paraId="32A89DE5" w14:textId="76D0BDF5" w:rsidR="00B06DAD" w:rsidRDefault="00B06DAD" w:rsidP="00B06DA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F7A3F">
        <w:rPr>
          <w:rFonts w:ascii="Times New Roman" w:eastAsia="Times New Roman" w:hAnsi="Times New Roman" w:cs="Times New Roman"/>
          <w:sz w:val="24"/>
          <w:szCs w:val="24"/>
        </w:rPr>
        <w:t>Yogesh Thakur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 2017</w:t>
      </w:r>
      <w:r w:rsidR="00FF7A3F">
        <w:rPr>
          <w:rFonts w:ascii="Times New Roman" w:eastAsia="Times New Roman" w:hAnsi="Times New Roman" w:cs="Times New Roman"/>
          <w:sz w:val="24"/>
          <w:szCs w:val="24"/>
        </w:rPr>
        <w:t>397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w:t>
      </w:r>
      <w:r>
        <w:rPr>
          <w:rFonts w:ascii="Times New Roman" w:eastAsia="Times New Roman" w:hAnsi="Times New Roman" w:cs="Times New Roman"/>
          <w:sz w:val="24"/>
          <w:szCs w:val="24"/>
        </w:rPr>
        <w:tab/>
      </w:r>
    </w:p>
    <w:p w14:paraId="09BE1BE8" w14:textId="0573072E" w:rsidR="00B06DAD" w:rsidRDefault="00B06DAD" w:rsidP="00B06DA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F7A3F">
        <w:rPr>
          <w:rFonts w:ascii="Times New Roman" w:eastAsia="Times New Roman" w:hAnsi="Times New Roman" w:cs="Times New Roman"/>
          <w:sz w:val="24"/>
          <w:szCs w:val="24"/>
        </w:rPr>
        <w:t>Aryamann Singh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 2017</w:t>
      </w:r>
      <w:r w:rsidR="00FF7A3F">
        <w:rPr>
          <w:rFonts w:ascii="Times New Roman" w:eastAsia="Times New Roman" w:hAnsi="Times New Roman" w:cs="Times New Roman"/>
          <w:sz w:val="24"/>
          <w:szCs w:val="24"/>
        </w:rPr>
        <w:t>313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w:t>
      </w:r>
    </w:p>
    <w:p w14:paraId="5D415238" w14:textId="71EDFA7E" w:rsidR="00B06DAD" w:rsidRDefault="00B06DAD" w:rsidP="00B06DA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F7A3F">
        <w:rPr>
          <w:rFonts w:ascii="Times New Roman" w:eastAsia="Times New Roman" w:hAnsi="Times New Roman" w:cs="Times New Roman"/>
          <w:sz w:val="24"/>
          <w:szCs w:val="24"/>
        </w:rPr>
        <w:t xml:space="preserve">Divyam Kholia            </w:t>
      </w:r>
      <w:r>
        <w:rPr>
          <w:rFonts w:ascii="Times New Roman" w:eastAsia="Times New Roman" w:hAnsi="Times New Roman" w:cs="Times New Roman"/>
          <w:sz w:val="24"/>
          <w:szCs w:val="24"/>
        </w:rPr>
        <w:tab/>
        <w:t>University Roll no: 2017</w:t>
      </w:r>
      <w:r w:rsidR="00FF7A3F">
        <w:rPr>
          <w:rFonts w:ascii="Times New Roman" w:eastAsia="Times New Roman" w:hAnsi="Times New Roman" w:cs="Times New Roman"/>
          <w:sz w:val="24"/>
          <w:szCs w:val="24"/>
        </w:rPr>
        <w:t>324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w:t>
      </w:r>
    </w:p>
    <w:p w14:paraId="35BD5049" w14:textId="77777777" w:rsidR="00884E68" w:rsidRDefault="00884E68" w:rsidP="00884E68">
      <w:pPr>
        <w:spacing w:line="360" w:lineRule="auto"/>
        <w:jc w:val="both"/>
        <w:rPr>
          <w:rFonts w:ascii="Bookman Old Style" w:hAnsi="Bookman Old Style" w:cs="Times New Roman"/>
          <w:sz w:val="24"/>
          <w:szCs w:val="24"/>
        </w:rPr>
      </w:pPr>
    </w:p>
    <w:p w14:paraId="3ABDD8DC" w14:textId="6A51F7EE" w:rsidR="00884E68" w:rsidRDefault="000C16C7" w:rsidP="000E6036">
      <w:pPr>
        <w:tabs>
          <w:tab w:val="left" w:pos="900"/>
        </w:tabs>
        <w:spacing w:line="360" w:lineRule="auto"/>
        <w:jc w:val="center"/>
        <w:rPr>
          <w:rFonts w:ascii="Times New Roman" w:hAnsi="Times New Roman" w:cs="Times New Roman"/>
          <w:sz w:val="24"/>
          <w:szCs w:val="24"/>
        </w:rPr>
      </w:pPr>
      <w:r>
        <w:rPr>
          <w:rFonts w:ascii="Times New Roman" w:hAnsi="Times New Roman" w:cs="Times New Roman"/>
          <w:sz w:val="24"/>
          <w:szCs w:val="24"/>
        </w:rPr>
        <w:t>The above mentioned students shall be working und</w:t>
      </w:r>
      <w:r w:rsidR="00A531FE">
        <w:rPr>
          <w:rFonts w:ascii="Times New Roman" w:hAnsi="Times New Roman" w:cs="Times New Roman"/>
          <w:sz w:val="24"/>
          <w:szCs w:val="24"/>
        </w:rPr>
        <w:t>er the supervision of the under</w:t>
      </w:r>
      <w:r>
        <w:rPr>
          <w:rFonts w:ascii="Times New Roman" w:hAnsi="Times New Roman" w:cs="Times New Roman"/>
          <w:sz w:val="24"/>
          <w:szCs w:val="24"/>
        </w:rPr>
        <w:t xml:space="preserve">signed on the </w:t>
      </w:r>
      <w:r w:rsidR="001929FA" w:rsidRPr="001929FA">
        <w:rPr>
          <w:rFonts w:ascii="Times New Roman" w:hAnsi="Times New Roman" w:cs="Times New Roman"/>
          <w:b/>
          <w:sz w:val="24"/>
          <w:szCs w:val="24"/>
        </w:rPr>
        <w:t>“</w:t>
      </w:r>
      <w:r w:rsidR="001929FA" w:rsidRPr="00FF7A3F">
        <w:rPr>
          <w:rFonts w:ascii="Times New Roman" w:hAnsi="Times New Roman" w:cs="Times New Roman"/>
          <w:b/>
          <w:sz w:val="24"/>
          <w:szCs w:val="24"/>
        </w:rPr>
        <w:t>A Framework for Fall Detection Using Audio and Video Features</w:t>
      </w:r>
      <w:r w:rsidR="001929FA" w:rsidRPr="001929FA">
        <w:rPr>
          <w:rFonts w:ascii="Times New Roman" w:hAnsi="Times New Roman" w:cs="Times New Roman"/>
          <w:b/>
          <w:sz w:val="24"/>
          <w:szCs w:val="24"/>
        </w:rPr>
        <w:t>”</w:t>
      </w:r>
    </w:p>
    <w:p w14:paraId="20354FAF" w14:textId="77777777" w:rsidR="00884E68" w:rsidRPr="0023329F" w:rsidRDefault="00884E68" w:rsidP="00884E68">
      <w:pPr>
        <w:tabs>
          <w:tab w:val="left" w:pos="900"/>
        </w:tabs>
        <w:spacing w:line="360" w:lineRule="auto"/>
        <w:jc w:val="both"/>
        <w:rPr>
          <w:rFonts w:ascii="Times New Roman" w:hAnsi="Times New Roman" w:cs="Times New Roman"/>
          <w:sz w:val="24"/>
          <w:szCs w:val="24"/>
        </w:rPr>
      </w:pPr>
    </w:p>
    <w:p w14:paraId="383EA54C" w14:textId="77777777" w:rsidR="000E6036" w:rsidRDefault="000E6036" w:rsidP="00884E68">
      <w:pPr>
        <w:tabs>
          <w:tab w:val="left" w:pos="90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56581B57" w14:textId="77777777" w:rsidR="000E6036" w:rsidRPr="000E6036" w:rsidRDefault="000E6036" w:rsidP="000E6036">
      <w:pPr>
        <w:tabs>
          <w:tab w:val="left" w:pos="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0E6036">
        <w:rPr>
          <w:rFonts w:ascii="Times New Roman" w:hAnsi="Times New Roman" w:cs="Times New Roman"/>
          <w:b/>
          <w:sz w:val="24"/>
          <w:szCs w:val="24"/>
        </w:rPr>
        <w:t>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E6036">
        <w:rPr>
          <w:rFonts w:ascii="Times New Roman" w:hAnsi="Times New Roman" w:cs="Times New Roman"/>
          <w:b/>
          <w:sz w:val="24"/>
          <w:szCs w:val="24"/>
        </w:rPr>
        <w:t>Head of the Department</w:t>
      </w:r>
    </w:p>
    <w:p w14:paraId="0D1DC46E" w14:textId="77777777" w:rsidR="000E6036" w:rsidRDefault="000E6036" w:rsidP="00884E68">
      <w:pPr>
        <w:tabs>
          <w:tab w:val="left" w:pos="900"/>
        </w:tabs>
        <w:spacing w:line="360" w:lineRule="auto"/>
        <w:jc w:val="both"/>
        <w:rPr>
          <w:rFonts w:ascii="Times New Roman" w:hAnsi="Times New Roman" w:cs="Times New Roman"/>
          <w:sz w:val="24"/>
          <w:szCs w:val="24"/>
        </w:rPr>
      </w:pPr>
    </w:p>
    <w:p w14:paraId="4A05720C" w14:textId="77777777" w:rsidR="000E6036" w:rsidRPr="00101E11" w:rsidRDefault="00101E11" w:rsidP="000E6036">
      <w:pPr>
        <w:jc w:val="center"/>
        <w:rPr>
          <w:rFonts w:ascii="Times New Roman" w:hAnsi="Times New Roman" w:cs="Times New Roman"/>
          <w:b/>
          <w:sz w:val="28"/>
          <w:szCs w:val="28"/>
          <w:u w:val="single"/>
        </w:rPr>
      </w:pPr>
      <w:r w:rsidRPr="00101E11">
        <w:rPr>
          <w:rFonts w:ascii="Times New Roman" w:hAnsi="Times New Roman" w:cs="Times New Roman"/>
          <w:b/>
          <w:sz w:val="28"/>
          <w:szCs w:val="28"/>
          <w:u w:val="single"/>
        </w:rPr>
        <w:t>Examination</w:t>
      </w:r>
    </w:p>
    <w:p w14:paraId="4DF51824" w14:textId="77777777" w:rsidR="00101E11" w:rsidRPr="000E6036" w:rsidRDefault="00101E11" w:rsidP="000E6036">
      <w:pPr>
        <w:jc w:val="center"/>
        <w:rPr>
          <w:rFonts w:ascii="Times New Roman" w:hAnsi="Times New Roman" w:cs="Times New Roman"/>
          <w:b/>
          <w:sz w:val="24"/>
          <w:szCs w:val="24"/>
          <w:u w:val="single"/>
        </w:rPr>
      </w:pPr>
    </w:p>
    <w:p w14:paraId="4EABF87D" w14:textId="77777777" w:rsidR="000E6036" w:rsidRPr="000E6036" w:rsidRDefault="000E6036" w:rsidP="000E6036">
      <w:pPr>
        <w:jc w:val="center"/>
        <w:rPr>
          <w:rFonts w:ascii="Times New Roman" w:hAnsi="Times New Roman" w:cs="Times New Roman"/>
          <w:b/>
          <w:sz w:val="24"/>
          <w:szCs w:val="24"/>
          <w:u w:val="single"/>
        </w:rPr>
      </w:pPr>
    </w:p>
    <w:p w14:paraId="3668C454" w14:textId="77777777" w:rsidR="000E6036" w:rsidRPr="000E6036" w:rsidRDefault="00F63C7E" w:rsidP="000E6036">
      <w:pPr>
        <w:spacing w:line="360" w:lineRule="auto"/>
        <w:jc w:val="both"/>
        <w:rPr>
          <w:rFonts w:ascii="Times New Roman" w:hAnsi="Times New Roman" w:cs="Times New Roman"/>
          <w:b/>
          <w:sz w:val="24"/>
          <w:szCs w:val="24"/>
        </w:rPr>
      </w:pPr>
      <w:r>
        <w:rPr>
          <w:rFonts w:ascii="Times New Roman" w:hAnsi="Times New Roman" w:cs="Times New Roman"/>
          <w:b/>
          <w:sz w:val="24"/>
          <w:szCs w:val="24"/>
        </w:rPr>
        <w:t>Name of the Examiners</w:t>
      </w:r>
      <w:r w:rsidR="000E6036" w:rsidRPr="000E6036">
        <w:rPr>
          <w:rFonts w:ascii="Times New Roman" w:hAnsi="Times New Roman" w:cs="Times New Roman"/>
          <w:b/>
          <w:sz w:val="24"/>
          <w:szCs w:val="24"/>
        </w:rPr>
        <w:t>:</w:t>
      </w:r>
      <w:r w:rsidR="000E6036" w:rsidRPr="000E6036">
        <w:rPr>
          <w:rFonts w:ascii="Times New Roman" w:hAnsi="Times New Roman" w:cs="Times New Roman"/>
          <w:b/>
          <w:sz w:val="24"/>
          <w:szCs w:val="24"/>
        </w:rPr>
        <w:tab/>
      </w:r>
      <w:r w:rsidR="000E6036" w:rsidRPr="000E6036">
        <w:rPr>
          <w:rFonts w:ascii="Times New Roman" w:hAnsi="Times New Roman" w:cs="Times New Roman"/>
          <w:b/>
          <w:sz w:val="24"/>
          <w:szCs w:val="24"/>
        </w:rPr>
        <w:tab/>
      </w:r>
      <w:r w:rsidR="000E6036" w:rsidRPr="000E6036">
        <w:rPr>
          <w:rFonts w:ascii="Times New Roman" w:hAnsi="Times New Roman" w:cs="Times New Roman"/>
          <w:b/>
          <w:sz w:val="24"/>
          <w:szCs w:val="24"/>
        </w:rPr>
        <w:tab/>
      </w:r>
      <w:r w:rsidR="000E6036" w:rsidRPr="000E6036">
        <w:rPr>
          <w:rFonts w:ascii="Times New Roman" w:hAnsi="Times New Roman" w:cs="Times New Roman"/>
          <w:b/>
          <w:sz w:val="24"/>
          <w:szCs w:val="24"/>
        </w:rPr>
        <w:tab/>
      </w:r>
      <w:r>
        <w:rPr>
          <w:rFonts w:ascii="Times New Roman" w:hAnsi="Times New Roman" w:cs="Times New Roman"/>
          <w:b/>
          <w:sz w:val="24"/>
          <w:szCs w:val="24"/>
        </w:rPr>
        <w:tab/>
      </w:r>
      <w:r w:rsidR="000E6036" w:rsidRPr="000E6036">
        <w:rPr>
          <w:rFonts w:ascii="Times New Roman" w:hAnsi="Times New Roman" w:cs="Times New Roman"/>
          <w:b/>
          <w:sz w:val="24"/>
          <w:szCs w:val="24"/>
        </w:rPr>
        <w:tab/>
        <w:t xml:space="preserve"> Signature with Date</w:t>
      </w:r>
    </w:p>
    <w:p w14:paraId="6C409A16" w14:textId="25A03532" w:rsidR="000E6036" w:rsidRPr="000E6036" w:rsidRDefault="000E6036" w:rsidP="000E6036">
      <w:pPr>
        <w:spacing w:line="360" w:lineRule="auto"/>
        <w:jc w:val="both"/>
        <w:rPr>
          <w:rFonts w:ascii="Times New Roman" w:hAnsi="Times New Roman" w:cs="Times New Roman"/>
          <w:sz w:val="24"/>
          <w:szCs w:val="24"/>
        </w:rPr>
      </w:pPr>
      <w:r w:rsidRPr="000E6036">
        <w:rPr>
          <w:rFonts w:ascii="Times New Roman" w:hAnsi="Times New Roman" w:cs="Times New Roman"/>
          <w:sz w:val="24"/>
          <w:szCs w:val="24"/>
        </w:rPr>
        <w:t>1.</w:t>
      </w:r>
      <w:r w:rsidR="00B07E6A">
        <w:rPr>
          <w:rFonts w:ascii="Times New Roman" w:hAnsi="Times New Roman" w:cs="Times New Roman"/>
          <w:sz w:val="24"/>
          <w:szCs w:val="24"/>
        </w:rPr>
        <w:t xml:space="preserve"> (Prof) Dr. Santosh Kumar</w:t>
      </w:r>
    </w:p>
    <w:p w14:paraId="05643A74" w14:textId="2FDDD0EF" w:rsidR="00F63C7E" w:rsidRDefault="000E6036" w:rsidP="000E6036">
      <w:pPr>
        <w:spacing w:line="360" w:lineRule="auto"/>
        <w:jc w:val="both"/>
        <w:rPr>
          <w:rFonts w:ascii="Times New Roman" w:hAnsi="Times New Roman" w:cs="Times New Roman"/>
          <w:sz w:val="24"/>
          <w:szCs w:val="24"/>
        </w:rPr>
      </w:pPr>
      <w:r w:rsidRPr="000E6036">
        <w:rPr>
          <w:rFonts w:ascii="Times New Roman" w:hAnsi="Times New Roman" w:cs="Times New Roman"/>
          <w:sz w:val="24"/>
          <w:szCs w:val="24"/>
        </w:rPr>
        <w:t>2.</w:t>
      </w:r>
      <w:r w:rsidR="00B07E6A">
        <w:rPr>
          <w:rFonts w:ascii="Times New Roman" w:hAnsi="Times New Roman" w:cs="Times New Roman"/>
          <w:sz w:val="24"/>
          <w:szCs w:val="24"/>
        </w:rPr>
        <w:t xml:space="preserve"> Dr. Satya Prakash Mourya</w:t>
      </w:r>
      <w:r w:rsidRPr="000E6036">
        <w:rPr>
          <w:rFonts w:ascii="Times New Roman" w:hAnsi="Times New Roman" w:cs="Times New Roman"/>
          <w:sz w:val="24"/>
          <w:szCs w:val="24"/>
        </w:rPr>
        <w:tab/>
      </w:r>
      <w:r w:rsidRPr="000E6036">
        <w:rPr>
          <w:rFonts w:ascii="Times New Roman" w:hAnsi="Times New Roman" w:cs="Times New Roman"/>
          <w:sz w:val="24"/>
          <w:szCs w:val="24"/>
        </w:rPr>
        <w:tab/>
      </w:r>
    </w:p>
    <w:p w14:paraId="71231C60" w14:textId="77777777" w:rsidR="00CC1E2D" w:rsidRDefault="00CC1E2D" w:rsidP="000E6036">
      <w:pPr>
        <w:spacing w:line="360" w:lineRule="auto"/>
        <w:jc w:val="both"/>
        <w:rPr>
          <w:rFonts w:ascii="Times New Roman" w:hAnsi="Times New Roman" w:cs="Times New Roman"/>
          <w:sz w:val="24"/>
          <w:szCs w:val="24"/>
        </w:rPr>
      </w:pPr>
    </w:p>
    <w:p w14:paraId="2C8B92D4" w14:textId="77777777" w:rsidR="00272D3F" w:rsidRDefault="00272D3F" w:rsidP="000E6036">
      <w:pPr>
        <w:spacing w:line="360" w:lineRule="auto"/>
        <w:jc w:val="both"/>
        <w:rPr>
          <w:rFonts w:ascii="Times New Roman" w:hAnsi="Times New Roman" w:cs="Times New Roman"/>
          <w:sz w:val="24"/>
          <w:szCs w:val="24"/>
        </w:rPr>
      </w:pPr>
    </w:p>
    <w:p w14:paraId="264E4255" w14:textId="77777777" w:rsidR="006A01B8" w:rsidRPr="00E26FAE" w:rsidRDefault="006A01B8" w:rsidP="006A01B8">
      <w:pPr>
        <w:pBdr>
          <w:bottom w:val="single" w:sz="12" w:space="1" w:color="auto"/>
        </w:pBdr>
        <w:spacing w:line="480" w:lineRule="auto"/>
        <w:jc w:val="center"/>
        <w:rPr>
          <w:rFonts w:ascii="Times New Roman" w:hAnsi="Times New Roman" w:cs="Times New Roman"/>
          <w:b/>
          <w:sz w:val="36"/>
          <w:szCs w:val="36"/>
        </w:rPr>
      </w:pPr>
      <w:r w:rsidRPr="00A373E9">
        <w:rPr>
          <w:rFonts w:ascii="Times New Roman" w:hAnsi="Times New Roman" w:cs="Times New Roman"/>
          <w:b/>
          <w:sz w:val="36"/>
          <w:szCs w:val="36"/>
        </w:rPr>
        <w:t>Table of Contents</w:t>
      </w:r>
    </w:p>
    <w:p w14:paraId="23537359" w14:textId="77777777" w:rsidR="004540F4" w:rsidRDefault="004540F4" w:rsidP="006A01B8">
      <w:pPr>
        <w:jc w:val="cente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4449"/>
        <w:gridCol w:w="1290"/>
      </w:tblGrid>
      <w:tr w:rsidR="004540F4" w14:paraId="237DB446" w14:textId="77777777" w:rsidTr="00B254D5">
        <w:trPr>
          <w:trHeight w:val="449"/>
          <w:jc w:val="center"/>
        </w:trPr>
        <w:tc>
          <w:tcPr>
            <w:tcW w:w="1634" w:type="dxa"/>
          </w:tcPr>
          <w:p w14:paraId="537CE736" w14:textId="77777777" w:rsidR="004540F4" w:rsidRPr="004540F4" w:rsidRDefault="004540F4" w:rsidP="006A01B8">
            <w:pPr>
              <w:jc w:val="center"/>
              <w:rPr>
                <w:rFonts w:ascii="Times New Roman" w:hAnsi="Times New Roman" w:cs="Times New Roman"/>
                <w:b/>
                <w:sz w:val="24"/>
                <w:szCs w:val="24"/>
              </w:rPr>
            </w:pPr>
            <w:r w:rsidRPr="004540F4">
              <w:rPr>
                <w:rFonts w:ascii="Times New Roman" w:hAnsi="Times New Roman" w:cs="Times New Roman"/>
                <w:b/>
                <w:sz w:val="24"/>
                <w:szCs w:val="24"/>
              </w:rPr>
              <w:t>Chapter No.</w:t>
            </w:r>
          </w:p>
        </w:tc>
        <w:tc>
          <w:tcPr>
            <w:tcW w:w="4449" w:type="dxa"/>
          </w:tcPr>
          <w:p w14:paraId="79BEE033" w14:textId="77777777" w:rsidR="004540F4" w:rsidRPr="004540F4" w:rsidRDefault="004540F4" w:rsidP="006A01B8">
            <w:pPr>
              <w:jc w:val="center"/>
              <w:rPr>
                <w:rFonts w:ascii="Times New Roman" w:hAnsi="Times New Roman" w:cs="Times New Roman"/>
                <w:b/>
                <w:sz w:val="24"/>
                <w:szCs w:val="24"/>
              </w:rPr>
            </w:pPr>
            <w:r w:rsidRPr="004540F4">
              <w:rPr>
                <w:rFonts w:ascii="Times New Roman" w:hAnsi="Times New Roman" w:cs="Times New Roman"/>
                <w:b/>
                <w:sz w:val="24"/>
                <w:szCs w:val="24"/>
              </w:rPr>
              <w:t>Description</w:t>
            </w:r>
          </w:p>
        </w:tc>
        <w:tc>
          <w:tcPr>
            <w:tcW w:w="1290" w:type="dxa"/>
          </w:tcPr>
          <w:p w14:paraId="2AABFFB6" w14:textId="77777777" w:rsidR="004540F4" w:rsidRPr="004540F4" w:rsidRDefault="004540F4" w:rsidP="006A01B8">
            <w:pPr>
              <w:jc w:val="center"/>
              <w:rPr>
                <w:rFonts w:ascii="Times New Roman" w:hAnsi="Times New Roman" w:cs="Times New Roman"/>
                <w:b/>
                <w:sz w:val="24"/>
                <w:szCs w:val="24"/>
              </w:rPr>
            </w:pPr>
            <w:r w:rsidRPr="004540F4">
              <w:rPr>
                <w:rFonts w:ascii="Times New Roman" w:hAnsi="Times New Roman" w:cs="Times New Roman"/>
                <w:b/>
                <w:sz w:val="24"/>
                <w:szCs w:val="24"/>
              </w:rPr>
              <w:t>Page No.</w:t>
            </w:r>
          </w:p>
        </w:tc>
      </w:tr>
      <w:tr w:rsidR="004540F4" w14:paraId="716C2764" w14:textId="77777777" w:rsidTr="00B254D5">
        <w:trPr>
          <w:trHeight w:val="433"/>
          <w:jc w:val="center"/>
        </w:trPr>
        <w:tc>
          <w:tcPr>
            <w:tcW w:w="1634" w:type="dxa"/>
          </w:tcPr>
          <w:p w14:paraId="28799C06" w14:textId="77777777" w:rsidR="004540F4" w:rsidRPr="004540F4" w:rsidRDefault="004540F4" w:rsidP="006A01B8">
            <w:pPr>
              <w:jc w:val="center"/>
              <w:rPr>
                <w:rFonts w:ascii="Times New Roman" w:hAnsi="Times New Roman" w:cs="Times New Roman"/>
                <w:sz w:val="24"/>
                <w:szCs w:val="24"/>
              </w:rPr>
            </w:pPr>
            <w:r w:rsidRPr="004540F4">
              <w:rPr>
                <w:rFonts w:ascii="Times New Roman" w:hAnsi="Times New Roman" w:cs="Times New Roman"/>
                <w:sz w:val="24"/>
                <w:szCs w:val="24"/>
              </w:rPr>
              <w:t>Chapter 1</w:t>
            </w:r>
          </w:p>
        </w:tc>
        <w:tc>
          <w:tcPr>
            <w:tcW w:w="4449" w:type="dxa"/>
          </w:tcPr>
          <w:p w14:paraId="5C636DAA" w14:textId="77777777" w:rsidR="004540F4" w:rsidRPr="004540F4" w:rsidRDefault="004540F4" w:rsidP="004540F4">
            <w:pPr>
              <w:rPr>
                <w:rFonts w:ascii="Times New Roman" w:hAnsi="Times New Roman" w:cs="Times New Roman"/>
                <w:sz w:val="24"/>
                <w:szCs w:val="24"/>
              </w:rPr>
            </w:pPr>
            <w:r w:rsidRPr="004540F4">
              <w:rPr>
                <w:rFonts w:ascii="Times New Roman" w:hAnsi="Times New Roman" w:cs="Times New Roman"/>
                <w:sz w:val="24"/>
                <w:szCs w:val="24"/>
              </w:rPr>
              <w:t>Introduction and Problem Statement</w:t>
            </w:r>
          </w:p>
        </w:tc>
        <w:tc>
          <w:tcPr>
            <w:tcW w:w="1290" w:type="dxa"/>
          </w:tcPr>
          <w:p w14:paraId="6D730AA4" w14:textId="355E39D4" w:rsidR="004540F4" w:rsidRPr="004540F4" w:rsidRDefault="00E26ACA" w:rsidP="006A01B8">
            <w:pPr>
              <w:jc w:val="center"/>
              <w:rPr>
                <w:rFonts w:ascii="Times New Roman" w:hAnsi="Times New Roman" w:cs="Times New Roman"/>
                <w:b/>
                <w:sz w:val="24"/>
                <w:szCs w:val="24"/>
              </w:rPr>
            </w:pPr>
            <w:r>
              <w:rPr>
                <w:rFonts w:ascii="Times New Roman" w:hAnsi="Times New Roman" w:cs="Times New Roman"/>
                <w:b/>
                <w:sz w:val="24"/>
                <w:szCs w:val="24"/>
              </w:rPr>
              <w:t>1</w:t>
            </w:r>
          </w:p>
        </w:tc>
      </w:tr>
      <w:tr w:rsidR="004540F4" w14:paraId="1940E23A" w14:textId="77777777" w:rsidTr="00B254D5">
        <w:trPr>
          <w:trHeight w:val="433"/>
          <w:jc w:val="center"/>
        </w:trPr>
        <w:tc>
          <w:tcPr>
            <w:tcW w:w="1634" w:type="dxa"/>
          </w:tcPr>
          <w:p w14:paraId="5D30243B" w14:textId="77777777" w:rsidR="004540F4" w:rsidRPr="004540F4" w:rsidRDefault="007D228C" w:rsidP="006A01B8">
            <w:pPr>
              <w:jc w:val="center"/>
              <w:rPr>
                <w:rFonts w:ascii="Times New Roman" w:hAnsi="Times New Roman" w:cs="Times New Roman"/>
                <w:sz w:val="24"/>
                <w:szCs w:val="24"/>
              </w:rPr>
            </w:pPr>
            <w:r>
              <w:rPr>
                <w:rFonts w:ascii="Times New Roman" w:hAnsi="Times New Roman" w:cs="Times New Roman"/>
                <w:sz w:val="24"/>
                <w:szCs w:val="24"/>
              </w:rPr>
              <w:t>Chapter 2</w:t>
            </w:r>
          </w:p>
        </w:tc>
        <w:tc>
          <w:tcPr>
            <w:tcW w:w="4449" w:type="dxa"/>
          </w:tcPr>
          <w:p w14:paraId="1AEAE3D9" w14:textId="77777777" w:rsidR="004540F4" w:rsidRPr="004540F4" w:rsidRDefault="004540F4" w:rsidP="004540F4">
            <w:pPr>
              <w:rPr>
                <w:rFonts w:ascii="Times New Roman" w:hAnsi="Times New Roman" w:cs="Times New Roman"/>
                <w:sz w:val="24"/>
                <w:szCs w:val="24"/>
              </w:rPr>
            </w:pPr>
            <w:r w:rsidRPr="004540F4">
              <w:rPr>
                <w:rFonts w:ascii="Times New Roman" w:hAnsi="Times New Roman" w:cs="Times New Roman"/>
                <w:sz w:val="24"/>
                <w:szCs w:val="24"/>
              </w:rPr>
              <w:t>Objectives</w:t>
            </w:r>
          </w:p>
        </w:tc>
        <w:tc>
          <w:tcPr>
            <w:tcW w:w="1290" w:type="dxa"/>
          </w:tcPr>
          <w:p w14:paraId="4033AB56" w14:textId="7ADD3FFF" w:rsidR="004540F4" w:rsidRPr="004540F4" w:rsidRDefault="00E26ACA" w:rsidP="006A01B8">
            <w:pPr>
              <w:jc w:val="center"/>
              <w:rPr>
                <w:rFonts w:ascii="Times New Roman" w:hAnsi="Times New Roman" w:cs="Times New Roman"/>
                <w:b/>
                <w:sz w:val="24"/>
                <w:szCs w:val="24"/>
              </w:rPr>
            </w:pPr>
            <w:r>
              <w:rPr>
                <w:rFonts w:ascii="Times New Roman" w:hAnsi="Times New Roman" w:cs="Times New Roman"/>
                <w:b/>
                <w:sz w:val="24"/>
                <w:szCs w:val="24"/>
              </w:rPr>
              <w:t>3</w:t>
            </w:r>
          </w:p>
        </w:tc>
      </w:tr>
      <w:tr w:rsidR="004540F4" w14:paraId="7B796B3F" w14:textId="77777777" w:rsidTr="00B254D5">
        <w:trPr>
          <w:trHeight w:val="449"/>
          <w:jc w:val="center"/>
        </w:trPr>
        <w:tc>
          <w:tcPr>
            <w:tcW w:w="1634" w:type="dxa"/>
          </w:tcPr>
          <w:p w14:paraId="693398B2" w14:textId="77777777" w:rsidR="004540F4" w:rsidRPr="004540F4" w:rsidRDefault="007D228C" w:rsidP="006A01B8">
            <w:pPr>
              <w:jc w:val="center"/>
              <w:rPr>
                <w:rFonts w:ascii="Times New Roman" w:hAnsi="Times New Roman" w:cs="Times New Roman"/>
                <w:sz w:val="24"/>
                <w:szCs w:val="24"/>
              </w:rPr>
            </w:pPr>
            <w:r>
              <w:rPr>
                <w:rFonts w:ascii="Times New Roman" w:hAnsi="Times New Roman" w:cs="Times New Roman"/>
                <w:sz w:val="24"/>
                <w:szCs w:val="24"/>
              </w:rPr>
              <w:t>Chapter 3</w:t>
            </w:r>
          </w:p>
        </w:tc>
        <w:tc>
          <w:tcPr>
            <w:tcW w:w="4449" w:type="dxa"/>
          </w:tcPr>
          <w:p w14:paraId="7B75C565" w14:textId="77777777" w:rsidR="004540F4" w:rsidRPr="004540F4" w:rsidRDefault="007D228C" w:rsidP="004540F4">
            <w:pPr>
              <w:rPr>
                <w:rFonts w:ascii="Times New Roman" w:hAnsi="Times New Roman" w:cs="Times New Roman"/>
                <w:sz w:val="24"/>
                <w:szCs w:val="24"/>
              </w:rPr>
            </w:pPr>
            <w:r>
              <w:rPr>
                <w:rFonts w:ascii="Times New Roman" w:hAnsi="Times New Roman" w:cs="Times New Roman"/>
                <w:sz w:val="24"/>
                <w:szCs w:val="24"/>
              </w:rPr>
              <w:t>Project Work Carried Out</w:t>
            </w:r>
          </w:p>
        </w:tc>
        <w:tc>
          <w:tcPr>
            <w:tcW w:w="1290" w:type="dxa"/>
          </w:tcPr>
          <w:p w14:paraId="7022A0A2" w14:textId="14ED0C81" w:rsidR="004540F4" w:rsidRPr="004540F4" w:rsidRDefault="00E26ACA" w:rsidP="006A01B8">
            <w:pPr>
              <w:jc w:val="center"/>
              <w:rPr>
                <w:rFonts w:ascii="Times New Roman" w:hAnsi="Times New Roman" w:cs="Times New Roman"/>
                <w:b/>
                <w:sz w:val="24"/>
                <w:szCs w:val="24"/>
              </w:rPr>
            </w:pPr>
            <w:r>
              <w:rPr>
                <w:rFonts w:ascii="Times New Roman" w:hAnsi="Times New Roman" w:cs="Times New Roman"/>
                <w:b/>
                <w:sz w:val="24"/>
                <w:szCs w:val="24"/>
              </w:rPr>
              <w:t>4</w:t>
            </w:r>
          </w:p>
        </w:tc>
      </w:tr>
      <w:tr w:rsidR="004540F4" w14:paraId="646CC9C1" w14:textId="77777777" w:rsidTr="00B254D5">
        <w:trPr>
          <w:trHeight w:val="449"/>
          <w:jc w:val="center"/>
        </w:trPr>
        <w:tc>
          <w:tcPr>
            <w:tcW w:w="1634" w:type="dxa"/>
          </w:tcPr>
          <w:p w14:paraId="7C144E96" w14:textId="77777777" w:rsidR="004540F4" w:rsidRPr="004540F4" w:rsidRDefault="007D228C" w:rsidP="006A01B8">
            <w:pPr>
              <w:jc w:val="center"/>
              <w:rPr>
                <w:rFonts w:ascii="Times New Roman" w:hAnsi="Times New Roman" w:cs="Times New Roman"/>
                <w:sz w:val="24"/>
                <w:szCs w:val="24"/>
              </w:rPr>
            </w:pPr>
            <w:r>
              <w:rPr>
                <w:rFonts w:ascii="Times New Roman" w:hAnsi="Times New Roman" w:cs="Times New Roman"/>
                <w:sz w:val="24"/>
                <w:szCs w:val="24"/>
              </w:rPr>
              <w:t>Chapter 4</w:t>
            </w:r>
          </w:p>
        </w:tc>
        <w:tc>
          <w:tcPr>
            <w:tcW w:w="4449" w:type="dxa"/>
          </w:tcPr>
          <w:p w14:paraId="3217D6B1" w14:textId="77777777" w:rsidR="004540F4" w:rsidRPr="004540F4" w:rsidRDefault="007D228C" w:rsidP="004540F4">
            <w:pPr>
              <w:rPr>
                <w:rFonts w:ascii="Times New Roman" w:hAnsi="Times New Roman" w:cs="Times New Roman"/>
                <w:sz w:val="24"/>
                <w:szCs w:val="24"/>
              </w:rPr>
            </w:pPr>
            <w:r>
              <w:rPr>
                <w:rFonts w:ascii="Times New Roman" w:hAnsi="Times New Roman" w:cs="Times New Roman"/>
                <w:sz w:val="24"/>
                <w:szCs w:val="24"/>
              </w:rPr>
              <w:t>Future Work Plan</w:t>
            </w:r>
          </w:p>
        </w:tc>
        <w:tc>
          <w:tcPr>
            <w:tcW w:w="1290" w:type="dxa"/>
          </w:tcPr>
          <w:p w14:paraId="57940410" w14:textId="1D87D104" w:rsidR="004540F4" w:rsidRPr="004540F4" w:rsidRDefault="00E26ACA" w:rsidP="006A01B8">
            <w:pPr>
              <w:jc w:val="center"/>
              <w:rPr>
                <w:rFonts w:ascii="Times New Roman" w:hAnsi="Times New Roman" w:cs="Times New Roman"/>
                <w:b/>
                <w:sz w:val="24"/>
                <w:szCs w:val="24"/>
              </w:rPr>
            </w:pPr>
            <w:r>
              <w:rPr>
                <w:rFonts w:ascii="Times New Roman" w:hAnsi="Times New Roman" w:cs="Times New Roman"/>
                <w:b/>
                <w:sz w:val="24"/>
                <w:szCs w:val="24"/>
              </w:rPr>
              <w:t>12</w:t>
            </w:r>
          </w:p>
        </w:tc>
      </w:tr>
      <w:tr w:rsidR="00B254D5" w14:paraId="6D1358E4" w14:textId="77777777" w:rsidTr="00B254D5">
        <w:trPr>
          <w:trHeight w:val="449"/>
          <w:jc w:val="center"/>
        </w:trPr>
        <w:tc>
          <w:tcPr>
            <w:tcW w:w="1634" w:type="dxa"/>
          </w:tcPr>
          <w:p w14:paraId="3C84D930" w14:textId="77777777" w:rsidR="00B254D5" w:rsidRDefault="00B254D5" w:rsidP="006A01B8">
            <w:pPr>
              <w:jc w:val="center"/>
              <w:rPr>
                <w:rFonts w:ascii="Times New Roman" w:hAnsi="Times New Roman" w:cs="Times New Roman"/>
                <w:sz w:val="24"/>
                <w:szCs w:val="24"/>
              </w:rPr>
            </w:pPr>
            <w:r>
              <w:rPr>
                <w:rFonts w:ascii="Times New Roman" w:hAnsi="Times New Roman" w:cs="Times New Roman"/>
                <w:sz w:val="24"/>
                <w:szCs w:val="24"/>
              </w:rPr>
              <w:t>Chapter 5</w:t>
            </w:r>
          </w:p>
        </w:tc>
        <w:tc>
          <w:tcPr>
            <w:tcW w:w="4449" w:type="dxa"/>
          </w:tcPr>
          <w:p w14:paraId="4F8CEBBD" w14:textId="77777777" w:rsidR="00B254D5" w:rsidRDefault="00B254D5" w:rsidP="004540F4">
            <w:pPr>
              <w:rPr>
                <w:rFonts w:ascii="Times New Roman" w:hAnsi="Times New Roman" w:cs="Times New Roman"/>
                <w:sz w:val="24"/>
                <w:szCs w:val="24"/>
              </w:rPr>
            </w:pPr>
            <w:r>
              <w:rPr>
                <w:rFonts w:ascii="Times New Roman" w:hAnsi="Times New Roman" w:cs="Times New Roman"/>
                <w:sz w:val="24"/>
                <w:szCs w:val="24"/>
              </w:rPr>
              <w:t>Weekly Task</w:t>
            </w:r>
          </w:p>
        </w:tc>
        <w:tc>
          <w:tcPr>
            <w:tcW w:w="1290" w:type="dxa"/>
          </w:tcPr>
          <w:p w14:paraId="6C3CA1AD" w14:textId="512278BF" w:rsidR="00B254D5" w:rsidRPr="004540F4" w:rsidRDefault="00E26ACA" w:rsidP="006A01B8">
            <w:pPr>
              <w:jc w:val="center"/>
              <w:rPr>
                <w:rFonts w:ascii="Times New Roman" w:hAnsi="Times New Roman" w:cs="Times New Roman"/>
                <w:b/>
                <w:sz w:val="24"/>
                <w:szCs w:val="24"/>
              </w:rPr>
            </w:pPr>
            <w:r>
              <w:rPr>
                <w:rFonts w:ascii="Times New Roman" w:hAnsi="Times New Roman" w:cs="Times New Roman"/>
                <w:b/>
                <w:sz w:val="24"/>
                <w:szCs w:val="24"/>
              </w:rPr>
              <w:t>13</w:t>
            </w:r>
          </w:p>
        </w:tc>
      </w:tr>
      <w:tr w:rsidR="004540F4" w14:paraId="03F7811C" w14:textId="77777777" w:rsidTr="00B254D5">
        <w:trPr>
          <w:trHeight w:val="433"/>
          <w:jc w:val="center"/>
        </w:trPr>
        <w:tc>
          <w:tcPr>
            <w:tcW w:w="1634" w:type="dxa"/>
          </w:tcPr>
          <w:p w14:paraId="1A46042A" w14:textId="77777777" w:rsidR="004540F4" w:rsidRPr="00B5707C" w:rsidRDefault="004540F4" w:rsidP="006A01B8">
            <w:pPr>
              <w:jc w:val="center"/>
              <w:rPr>
                <w:rFonts w:ascii="Times New Roman" w:hAnsi="Times New Roman" w:cs="Times New Roman"/>
                <w:sz w:val="24"/>
                <w:szCs w:val="24"/>
              </w:rPr>
            </w:pPr>
          </w:p>
        </w:tc>
        <w:tc>
          <w:tcPr>
            <w:tcW w:w="4449" w:type="dxa"/>
          </w:tcPr>
          <w:p w14:paraId="0B1A70F0" w14:textId="77777777" w:rsidR="004540F4" w:rsidRPr="00B5707C" w:rsidRDefault="004540F4" w:rsidP="004540F4">
            <w:pPr>
              <w:rPr>
                <w:rFonts w:ascii="Times New Roman" w:hAnsi="Times New Roman" w:cs="Times New Roman"/>
                <w:sz w:val="24"/>
                <w:szCs w:val="24"/>
              </w:rPr>
            </w:pPr>
            <w:r w:rsidRPr="00B5707C">
              <w:rPr>
                <w:rFonts w:ascii="Times New Roman" w:hAnsi="Times New Roman" w:cs="Times New Roman"/>
                <w:sz w:val="24"/>
                <w:szCs w:val="24"/>
              </w:rPr>
              <w:t>References</w:t>
            </w:r>
          </w:p>
        </w:tc>
        <w:tc>
          <w:tcPr>
            <w:tcW w:w="1290" w:type="dxa"/>
          </w:tcPr>
          <w:p w14:paraId="106B6B13" w14:textId="50AAA565" w:rsidR="004540F4" w:rsidRPr="004540F4" w:rsidRDefault="00E26ACA" w:rsidP="006A01B8">
            <w:pPr>
              <w:jc w:val="center"/>
              <w:rPr>
                <w:rFonts w:ascii="Times New Roman" w:hAnsi="Times New Roman" w:cs="Times New Roman"/>
                <w:b/>
                <w:sz w:val="24"/>
                <w:szCs w:val="24"/>
              </w:rPr>
            </w:pPr>
            <w:r>
              <w:rPr>
                <w:rFonts w:ascii="Times New Roman" w:hAnsi="Times New Roman" w:cs="Times New Roman"/>
                <w:b/>
                <w:sz w:val="24"/>
                <w:szCs w:val="24"/>
              </w:rPr>
              <w:t>14</w:t>
            </w:r>
          </w:p>
        </w:tc>
      </w:tr>
    </w:tbl>
    <w:p w14:paraId="4920D468" w14:textId="77777777" w:rsidR="004540F4" w:rsidRDefault="004540F4" w:rsidP="006A01B8">
      <w:pPr>
        <w:jc w:val="center"/>
        <w:rPr>
          <w:b/>
        </w:rPr>
      </w:pPr>
    </w:p>
    <w:p w14:paraId="0B816D54" w14:textId="77777777" w:rsidR="00332003" w:rsidRDefault="00332003" w:rsidP="006A01B8">
      <w:pPr>
        <w:spacing w:line="480" w:lineRule="auto"/>
        <w:jc w:val="center"/>
        <w:rPr>
          <w:rFonts w:ascii="Bookman Old Style" w:hAnsi="Bookman Old Style"/>
          <w:sz w:val="32"/>
          <w:szCs w:val="32"/>
        </w:rPr>
      </w:pPr>
    </w:p>
    <w:p w14:paraId="7F4BF74B" w14:textId="77777777" w:rsidR="00332003" w:rsidRDefault="00332003" w:rsidP="006A01B8">
      <w:pPr>
        <w:spacing w:line="480" w:lineRule="auto"/>
        <w:jc w:val="center"/>
        <w:rPr>
          <w:rFonts w:ascii="Bookman Old Style" w:hAnsi="Bookman Old Style"/>
          <w:sz w:val="32"/>
          <w:szCs w:val="32"/>
        </w:rPr>
      </w:pPr>
    </w:p>
    <w:p w14:paraId="205AF8E6" w14:textId="77777777" w:rsidR="00332003" w:rsidRDefault="00332003" w:rsidP="006A01B8">
      <w:pPr>
        <w:spacing w:line="480" w:lineRule="auto"/>
        <w:jc w:val="center"/>
        <w:rPr>
          <w:rFonts w:ascii="Bookman Old Style" w:hAnsi="Bookman Old Style"/>
          <w:sz w:val="32"/>
          <w:szCs w:val="32"/>
        </w:rPr>
      </w:pPr>
    </w:p>
    <w:p w14:paraId="5D0B64BF" w14:textId="77777777" w:rsidR="00332003" w:rsidRDefault="00332003" w:rsidP="006A01B8">
      <w:pPr>
        <w:spacing w:line="480" w:lineRule="auto"/>
        <w:jc w:val="center"/>
        <w:rPr>
          <w:rFonts w:ascii="Bookman Old Style" w:hAnsi="Bookman Old Style"/>
          <w:sz w:val="32"/>
          <w:szCs w:val="32"/>
        </w:rPr>
      </w:pPr>
    </w:p>
    <w:p w14:paraId="1924E162" w14:textId="77777777" w:rsidR="00332003" w:rsidRDefault="00332003" w:rsidP="006A01B8">
      <w:pPr>
        <w:spacing w:line="480" w:lineRule="auto"/>
        <w:jc w:val="center"/>
        <w:rPr>
          <w:rFonts w:ascii="Bookman Old Style" w:hAnsi="Bookman Old Style"/>
          <w:sz w:val="32"/>
          <w:szCs w:val="32"/>
        </w:rPr>
      </w:pPr>
    </w:p>
    <w:p w14:paraId="36E738F4" w14:textId="77777777" w:rsidR="00332003" w:rsidRDefault="00332003" w:rsidP="006A01B8">
      <w:pPr>
        <w:spacing w:line="480" w:lineRule="auto"/>
        <w:jc w:val="center"/>
        <w:rPr>
          <w:rFonts w:ascii="Bookman Old Style" w:hAnsi="Bookman Old Style"/>
          <w:sz w:val="32"/>
          <w:szCs w:val="32"/>
        </w:rPr>
      </w:pPr>
    </w:p>
    <w:p w14:paraId="5F80C600" w14:textId="77777777" w:rsidR="00332003" w:rsidRDefault="00332003" w:rsidP="006A01B8">
      <w:pPr>
        <w:spacing w:line="480" w:lineRule="auto"/>
        <w:jc w:val="center"/>
        <w:rPr>
          <w:rFonts w:ascii="Bookman Old Style" w:hAnsi="Bookman Old Style"/>
          <w:sz w:val="32"/>
          <w:szCs w:val="32"/>
        </w:rPr>
      </w:pPr>
    </w:p>
    <w:p w14:paraId="6A38D446" w14:textId="77777777" w:rsidR="00332003" w:rsidRDefault="00332003" w:rsidP="006A01B8">
      <w:pPr>
        <w:spacing w:line="480" w:lineRule="auto"/>
        <w:jc w:val="center"/>
        <w:rPr>
          <w:rFonts w:ascii="Bookman Old Style" w:hAnsi="Bookman Old Style"/>
          <w:sz w:val="32"/>
          <w:szCs w:val="32"/>
        </w:rPr>
      </w:pPr>
    </w:p>
    <w:p w14:paraId="21347F50" w14:textId="77777777" w:rsidR="00B5707C" w:rsidRDefault="00B5707C" w:rsidP="006A01B8">
      <w:pPr>
        <w:spacing w:line="480" w:lineRule="auto"/>
        <w:jc w:val="center"/>
        <w:rPr>
          <w:rFonts w:ascii="Bookman Old Style" w:hAnsi="Bookman Old Style"/>
          <w:sz w:val="32"/>
          <w:szCs w:val="32"/>
        </w:rPr>
      </w:pPr>
    </w:p>
    <w:p w14:paraId="7604D988" w14:textId="77777777" w:rsidR="00B5707C" w:rsidRDefault="00B5707C" w:rsidP="006A01B8">
      <w:pPr>
        <w:spacing w:line="480" w:lineRule="auto"/>
        <w:jc w:val="center"/>
        <w:rPr>
          <w:rFonts w:ascii="Bookman Old Style" w:hAnsi="Bookman Old Style"/>
          <w:sz w:val="32"/>
          <w:szCs w:val="32"/>
        </w:rPr>
      </w:pPr>
    </w:p>
    <w:p w14:paraId="331A1C76" w14:textId="77777777" w:rsidR="00B5707C" w:rsidRDefault="00B5707C" w:rsidP="006A01B8">
      <w:pPr>
        <w:spacing w:line="480" w:lineRule="auto"/>
        <w:jc w:val="center"/>
        <w:rPr>
          <w:rFonts w:ascii="Bookman Old Style" w:hAnsi="Bookman Old Style"/>
          <w:sz w:val="32"/>
          <w:szCs w:val="32"/>
        </w:rPr>
      </w:pPr>
    </w:p>
    <w:p w14:paraId="0BC29DA2" w14:textId="77777777" w:rsidR="00B5707C" w:rsidRDefault="00B5707C" w:rsidP="006A01B8">
      <w:pPr>
        <w:spacing w:line="480" w:lineRule="auto"/>
        <w:jc w:val="center"/>
        <w:rPr>
          <w:rFonts w:ascii="Bookman Old Style" w:hAnsi="Bookman Old Style"/>
          <w:sz w:val="32"/>
          <w:szCs w:val="32"/>
        </w:rPr>
      </w:pPr>
    </w:p>
    <w:p w14:paraId="0071A9AB" w14:textId="77777777" w:rsidR="00101E11" w:rsidRDefault="00101E11" w:rsidP="00332003">
      <w:pPr>
        <w:spacing w:line="480" w:lineRule="auto"/>
        <w:jc w:val="both"/>
        <w:rPr>
          <w:rFonts w:ascii="Times New Roman" w:hAnsi="Times New Roman" w:cs="Times New Roman"/>
          <w:b/>
          <w:sz w:val="32"/>
          <w:szCs w:val="32"/>
        </w:rPr>
        <w:sectPr w:rsidR="00101E11" w:rsidSect="00332003">
          <w:footerReference w:type="default" r:id="rId13"/>
          <w:pgSz w:w="11906" w:h="16838" w:code="9"/>
          <w:pgMar w:top="1440" w:right="1440" w:bottom="1440" w:left="1440" w:header="720" w:footer="720" w:gutter="0"/>
          <w:cols w:space="720"/>
          <w:docGrid w:linePitch="360"/>
        </w:sectPr>
      </w:pPr>
    </w:p>
    <w:p w14:paraId="2386ACAF" w14:textId="77777777" w:rsidR="00332003" w:rsidRPr="00C728E3" w:rsidRDefault="00332003" w:rsidP="00332003">
      <w:pPr>
        <w:spacing w:line="480" w:lineRule="auto"/>
        <w:jc w:val="both"/>
        <w:rPr>
          <w:rFonts w:ascii="Times New Roman" w:hAnsi="Times New Roman" w:cs="Times New Roman"/>
          <w:b/>
          <w:sz w:val="32"/>
          <w:szCs w:val="32"/>
        </w:rPr>
      </w:pPr>
      <w:r w:rsidRPr="00C728E3">
        <w:rPr>
          <w:rFonts w:ascii="Times New Roman" w:hAnsi="Times New Roman" w:cs="Times New Roman"/>
          <w:b/>
          <w:sz w:val="32"/>
          <w:szCs w:val="32"/>
        </w:rPr>
        <w:lastRenderedPageBreak/>
        <w:t>Chapter 1</w:t>
      </w:r>
    </w:p>
    <w:p w14:paraId="009B8BD2" w14:textId="77777777" w:rsidR="00332003" w:rsidRDefault="00332003" w:rsidP="00332003">
      <w:pPr>
        <w:spacing w:line="480" w:lineRule="auto"/>
        <w:jc w:val="center"/>
        <w:rPr>
          <w:rFonts w:ascii="Times New Roman" w:hAnsi="Times New Roman" w:cs="Times New Roman"/>
          <w:b/>
          <w:sz w:val="36"/>
          <w:szCs w:val="36"/>
        </w:rPr>
      </w:pPr>
      <w:r w:rsidRPr="00C728E3">
        <w:rPr>
          <w:rFonts w:ascii="Times New Roman" w:hAnsi="Times New Roman" w:cs="Times New Roman"/>
          <w:b/>
          <w:sz w:val="36"/>
          <w:szCs w:val="36"/>
        </w:rPr>
        <w:t>Introduction</w:t>
      </w:r>
      <w:r w:rsidR="00C728E3" w:rsidRPr="00C728E3">
        <w:rPr>
          <w:rFonts w:ascii="Times New Roman" w:hAnsi="Times New Roman" w:cs="Times New Roman"/>
          <w:b/>
          <w:sz w:val="36"/>
          <w:szCs w:val="36"/>
        </w:rPr>
        <w:t xml:space="preserve"> and Problem Statement</w:t>
      </w:r>
    </w:p>
    <w:p w14:paraId="1A59CAAD" w14:textId="77777777" w:rsidR="009F3842" w:rsidRDefault="009F3842" w:rsidP="009F3842">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Basic Overview:</w:t>
      </w:r>
    </w:p>
    <w:p w14:paraId="041BFC3F" w14:textId="30AD82AB" w:rsidR="001929FA" w:rsidRDefault="001929FA" w:rsidP="009F3842">
      <w:pPr>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WHO data an estimated 684 000 fatal falls occur each year, for seniors aged 79 and above, falls are the primary reason for injury-related deaths, making it the second leading cause of unintentional death, after road injuries.</w:t>
      </w:r>
      <w:r w:rsidRPr="001929F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financial cost of fall related injuries and long-term care are substantial all over the world, usually leading to some sort of disability.</w:t>
      </w:r>
      <w:r w:rsidR="0005765B">
        <w:rPr>
          <w:rFonts w:ascii="Times New Roman" w:eastAsia="Times New Roman" w:hAnsi="Times New Roman" w:cs="Times New Roman"/>
          <w:color w:val="000000"/>
          <w:sz w:val="24"/>
          <w:szCs w:val="24"/>
        </w:rPr>
        <w:t xml:space="preserve">  </w:t>
      </w:r>
    </w:p>
    <w:p w14:paraId="6FE51C05" w14:textId="3A105D92" w:rsidR="001929FA" w:rsidRDefault="001929FA" w:rsidP="001929FA">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1F1F1F"/>
          <w:sz w:val="24"/>
          <w:szCs w:val="24"/>
        </w:rPr>
        <w:t xml:space="preserve">The current methods commonly used to detect falls are portable sensors which need to be worn or embedded on various parts of the human body, in order for them to be able to detect falling events experienced by the person. Our framework for fall detection </w:t>
      </w:r>
      <w:r>
        <w:rPr>
          <w:rFonts w:ascii="Times New Roman" w:eastAsia="Times New Roman" w:hAnsi="Times New Roman" w:cs="Times New Roman"/>
          <w:color w:val="000000"/>
          <w:sz w:val="24"/>
          <w:szCs w:val="24"/>
        </w:rPr>
        <w:t xml:space="preserve">is based on vision, that can automatically monitor and detect falls, recognize distress calls from the injured and send out help messages to local emergency numbers for timely medical care. When the system identifies a potential fall and determines distress through audio cues, it automatically triggers a call for help. </w:t>
      </w:r>
    </w:p>
    <w:p w14:paraId="1A028FCB" w14:textId="4370D83D" w:rsidR="009F3842" w:rsidRDefault="009F3842" w:rsidP="001929FA">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1.1.1 Vision:</w:t>
      </w:r>
    </w:p>
    <w:p w14:paraId="4117C87E" w14:textId="7217A46C" w:rsidR="008A7308" w:rsidRDefault="008A7308" w:rsidP="008A7308">
      <w:pPr>
        <w:spacing w:before="240" w:after="240" w:line="360" w:lineRule="auto"/>
        <w:ind w:left="720"/>
        <w:jc w:val="both"/>
        <w:rPr>
          <w:rFonts w:ascii="Times New Roman" w:eastAsia="Times New Roman" w:hAnsi="Times New Roman" w:cs="Times New Roman"/>
          <w:sz w:val="24"/>
          <w:szCs w:val="24"/>
        </w:rPr>
      </w:pPr>
      <w:r w:rsidRPr="008A7308">
        <w:rPr>
          <w:rFonts w:ascii="Times New Roman" w:eastAsia="Times New Roman" w:hAnsi="Times New Roman" w:cs="Times New Roman"/>
          <w:sz w:val="24"/>
          <w:szCs w:val="24"/>
        </w:rPr>
        <w:t>We recognize the serious impact of falls, causing injuries to fatalities, especially with a growing elderly population. In response, there's a strong need for improved surveillance, particularly advanced fall detection systems. Our vision is a system using vision-based technology to automatically monitor and detect falls. It goes beyond detection, identifying distress calls from the injured.</w:t>
      </w:r>
    </w:p>
    <w:p w14:paraId="63E5C43C" w14:textId="384B6B60" w:rsidR="009F3842" w:rsidRDefault="009F3842" w:rsidP="008A7308">
      <w:pPr>
        <w:spacing w:before="240" w:after="24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1.1.2</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Why a </w:t>
      </w:r>
      <w:r w:rsidR="00415AE9">
        <w:rPr>
          <w:rFonts w:ascii="Times New Roman" w:eastAsia="Times New Roman" w:hAnsi="Times New Roman" w:cs="Times New Roman"/>
          <w:b/>
          <w:sz w:val="26"/>
          <w:szCs w:val="26"/>
        </w:rPr>
        <w:t>fall detection framework using audio and video features?</w:t>
      </w:r>
    </w:p>
    <w:p w14:paraId="0EE35390" w14:textId="77777777" w:rsidR="00522591" w:rsidRDefault="00415AE9" w:rsidP="00522591">
      <w:pPr>
        <w:spacing w:before="240" w:after="24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issue with</w:t>
      </w:r>
      <w:r w:rsidR="00522591">
        <w:rPr>
          <w:rFonts w:ascii="Times New Roman" w:eastAsia="Times New Roman" w:hAnsi="Times New Roman" w:cs="Times New Roman"/>
          <w:color w:val="000000"/>
          <w:sz w:val="24"/>
          <w:szCs w:val="24"/>
        </w:rPr>
        <w:t xml:space="preserve"> existing</w:t>
      </w:r>
      <w:r>
        <w:rPr>
          <w:rFonts w:ascii="Times New Roman" w:eastAsia="Times New Roman" w:hAnsi="Times New Roman" w:cs="Times New Roman"/>
          <w:color w:val="000000"/>
          <w:sz w:val="24"/>
          <w:szCs w:val="24"/>
        </w:rPr>
        <w:t xml:space="preserve"> fall detection system</w:t>
      </w:r>
      <w:r w:rsidR="00522591">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is to differentiate any fall from daily life activities like crouching, sitting down etc. So, the event of fall can be divided into three parts on</w:t>
      </w:r>
      <w:r w:rsidR="00522591">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rPr>
        <w:t xml:space="preserve"> is the pre-fall phase represents the daily life activities. Secondly, the critical phase which represents the movement of body towards the ground or the shock of the body’s impact with the ground.</w:t>
      </w:r>
      <w:r w:rsidR="00522591" w:rsidRPr="00522591">
        <w:rPr>
          <w:rFonts w:ascii="Times New Roman" w:eastAsia="Times New Roman" w:hAnsi="Times New Roman" w:cs="Times New Roman"/>
          <w:color w:val="000000"/>
          <w:sz w:val="24"/>
          <w:szCs w:val="24"/>
        </w:rPr>
        <w:t xml:space="preserve"> </w:t>
      </w:r>
      <w:r w:rsidR="00522591">
        <w:rPr>
          <w:rFonts w:ascii="Times New Roman" w:eastAsia="Times New Roman" w:hAnsi="Times New Roman" w:cs="Times New Roman"/>
          <w:color w:val="000000"/>
          <w:sz w:val="24"/>
          <w:szCs w:val="24"/>
        </w:rPr>
        <w:t>Thirdly, the post fall phase representing the motionlessness of the person after falling on the ground.</w:t>
      </w:r>
    </w:p>
    <w:p w14:paraId="00BC93FD" w14:textId="265E68B3" w:rsidR="009F3842" w:rsidRDefault="009F3842" w:rsidP="0052259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1.2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Problem Statement:</w:t>
      </w:r>
    </w:p>
    <w:p w14:paraId="64EABB4E" w14:textId="1C96E575" w:rsidR="00415AE9" w:rsidRDefault="00415AE9" w:rsidP="00415AE9">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Falls can lead to severe injuries, diminished quality of life, and, in unfortunate cases, even fatal consequences. As the elderly population grows worldwide, there is a demand for better surveillance systems, specifically fall detection systems to tackle this issue. A fall detection system based on vision, that can automatically monitor and detect falls, recognize distress calls from the injured and send out help messages to local emergency numbers for timely medical care. When the system identifies a potential fall and determines distress through audio cues, it automatically triggers a call for help. </w:t>
      </w:r>
    </w:p>
    <w:p w14:paraId="69BC1C82" w14:textId="1C2089D9" w:rsidR="009F3842" w:rsidRDefault="009F3842" w:rsidP="009F3842">
      <w:pPr>
        <w:spacing w:before="240" w:after="240" w:line="360" w:lineRule="auto"/>
        <w:jc w:val="both"/>
        <w:rPr>
          <w:rFonts w:ascii="Times New Roman" w:eastAsia="Times New Roman" w:hAnsi="Times New Roman" w:cs="Times New Roman"/>
          <w:b/>
          <w:sz w:val="28"/>
          <w:szCs w:val="28"/>
        </w:rPr>
      </w:pPr>
    </w:p>
    <w:p w14:paraId="23F017A7" w14:textId="77777777" w:rsidR="007D228C" w:rsidRDefault="007D228C" w:rsidP="00332003">
      <w:pPr>
        <w:spacing w:line="480" w:lineRule="auto"/>
        <w:jc w:val="both"/>
        <w:rPr>
          <w:rFonts w:ascii="Times New Roman" w:hAnsi="Times New Roman" w:cs="Times New Roman"/>
          <w:b/>
          <w:sz w:val="28"/>
          <w:szCs w:val="28"/>
        </w:rPr>
      </w:pPr>
    </w:p>
    <w:p w14:paraId="59B9363E" w14:textId="77777777" w:rsidR="0005765B" w:rsidRDefault="0005765B" w:rsidP="0005765B">
      <w:pPr>
        <w:rPr>
          <w:rFonts w:ascii="Times New Roman" w:hAnsi="Times New Roman" w:cs="Times New Roman"/>
          <w:b/>
          <w:sz w:val="32"/>
          <w:szCs w:val="32"/>
        </w:rPr>
      </w:pPr>
    </w:p>
    <w:p w14:paraId="344E80E4" w14:textId="77777777" w:rsidR="0005765B" w:rsidRDefault="0005765B" w:rsidP="0005765B">
      <w:pPr>
        <w:rPr>
          <w:rFonts w:ascii="Times New Roman" w:hAnsi="Times New Roman" w:cs="Times New Roman"/>
          <w:b/>
          <w:sz w:val="32"/>
          <w:szCs w:val="32"/>
        </w:rPr>
      </w:pPr>
    </w:p>
    <w:p w14:paraId="791586E6" w14:textId="77777777" w:rsidR="0005765B" w:rsidRDefault="0005765B" w:rsidP="0005765B">
      <w:pPr>
        <w:rPr>
          <w:rFonts w:ascii="Times New Roman" w:hAnsi="Times New Roman" w:cs="Times New Roman"/>
          <w:b/>
          <w:sz w:val="32"/>
          <w:szCs w:val="32"/>
        </w:rPr>
      </w:pPr>
    </w:p>
    <w:p w14:paraId="73F5371B" w14:textId="77777777" w:rsidR="0005765B" w:rsidRDefault="0005765B" w:rsidP="0005765B">
      <w:pPr>
        <w:rPr>
          <w:rFonts w:ascii="Times New Roman" w:hAnsi="Times New Roman" w:cs="Times New Roman"/>
          <w:b/>
          <w:sz w:val="32"/>
          <w:szCs w:val="32"/>
        </w:rPr>
      </w:pPr>
    </w:p>
    <w:p w14:paraId="1238DD28" w14:textId="77777777" w:rsidR="0005765B" w:rsidRDefault="0005765B" w:rsidP="0005765B">
      <w:pPr>
        <w:rPr>
          <w:rFonts w:ascii="Times New Roman" w:hAnsi="Times New Roman" w:cs="Times New Roman"/>
          <w:b/>
          <w:sz w:val="32"/>
          <w:szCs w:val="32"/>
        </w:rPr>
      </w:pPr>
    </w:p>
    <w:p w14:paraId="680EBF7C" w14:textId="77777777" w:rsidR="0005765B" w:rsidRDefault="0005765B" w:rsidP="0005765B">
      <w:pPr>
        <w:rPr>
          <w:rFonts w:ascii="Times New Roman" w:hAnsi="Times New Roman" w:cs="Times New Roman"/>
          <w:b/>
          <w:sz w:val="32"/>
          <w:szCs w:val="32"/>
        </w:rPr>
      </w:pPr>
    </w:p>
    <w:p w14:paraId="3C6CEA9F" w14:textId="77777777" w:rsidR="0005765B" w:rsidRDefault="0005765B" w:rsidP="0005765B">
      <w:pPr>
        <w:rPr>
          <w:rFonts w:ascii="Times New Roman" w:hAnsi="Times New Roman" w:cs="Times New Roman"/>
          <w:b/>
          <w:sz w:val="32"/>
          <w:szCs w:val="32"/>
        </w:rPr>
      </w:pPr>
    </w:p>
    <w:p w14:paraId="59AC95A4" w14:textId="77777777" w:rsidR="0005765B" w:rsidRDefault="0005765B" w:rsidP="0005765B">
      <w:pPr>
        <w:rPr>
          <w:rFonts w:ascii="Times New Roman" w:hAnsi="Times New Roman" w:cs="Times New Roman"/>
          <w:b/>
          <w:sz w:val="32"/>
          <w:szCs w:val="32"/>
        </w:rPr>
      </w:pPr>
    </w:p>
    <w:p w14:paraId="065F2E47" w14:textId="77777777" w:rsidR="0005765B" w:rsidRDefault="0005765B" w:rsidP="0005765B">
      <w:pPr>
        <w:rPr>
          <w:rFonts w:ascii="Times New Roman" w:hAnsi="Times New Roman" w:cs="Times New Roman"/>
          <w:b/>
          <w:sz w:val="32"/>
          <w:szCs w:val="32"/>
        </w:rPr>
      </w:pPr>
    </w:p>
    <w:p w14:paraId="7E6CA16B" w14:textId="77777777" w:rsidR="0005765B" w:rsidRDefault="0005765B" w:rsidP="0005765B">
      <w:pPr>
        <w:rPr>
          <w:rFonts w:ascii="Times New Roman" w:hAnsi="Times New Roman" w:cs="Times New Roman"/>
          <w:b/>
          <w:sz w:val="32"/>
          <w:szCs w:val="32"/>
        </w:rPr>
      </w:pPr>
    </w:p>
    <w:p w14:paraId="5ADCA445" w14:textId="77777777" w:rsidR="0005765B" w:rsidRDefault="0005765B" w:rsidP="0005765B">
      <w:pPr>
        <w:rPr>
          <w:rFonts w:ascii="Times New Roman" w:hAnsi="Times New Roman" w:cs="Times New Roman"/>
          <w:b/>
          <w:sz w:val="32"/>
          <w:szCs w:val="32"/>
        </w:rPr>
      </w:pPr>
    </w:p>
    <w:p w14:paraId="7CC1E1CD" w14:textId="77777777" w:rsidR="0005765B" w:rsidRDefault="0005765B" w:rsidP="0005765B">
      <w:pPr>
        <w:rPr>
          <w:rFonts w:ascii="Times New Roman" w:hAnsi="Times New Roman" w:cs="Times New Roman"/>
          <w:b/>
          <w:sz w:val="32"/>
          <w:szCs w:val="32"/>
        </w:rPr>
      </w:pPr>
    </w:p>
    <w:p w14:paraId="6EF410E7" w14:textId="77777777" w:rsidR="0005765B" w:rsidRDefault="0005765B" w:rsidP="0005765B">
      <w:pPr>
        <w:rPr>
          <w:rFonts w:ascii="Times New Roman" w:hAnsi="Times New Roman" w:cs="Times New Roman"/>
          <w:b/>
          <w:sz w:val="32"/>
          <w:szCs w:val="32"/>
        </w:rPr>
      </w:pPr>
    </w:p>
    <w:p w14:paraId="4965170B" w14:textId="77777777" w:rsidR="0005765B" w:rsidRDefault="0005765B" w:rsidP="0005765B">
      <w:pPr>
        <w:rPr>
          <w:rFonts w:ascii="Times New Roman" w:hAnsi="Times New Roman" w:cs="Times New Roman"/>
          <w:b/>
          <w:sz w:val="32"/>
          <w:szCs w:val="32"/>
        </w:rPr>
      </w:pPr>
    </w:p>
    <w:p w14:paraId="7F7A4E5F" w14:textId="77777777" w:rsidR="0005765B" w:rsidRDefault="0005765B" w:rsidP="0005765B">
      <w:pPr>
        <w:rPr>
          <w:rFonts w:ascii="Times New Roman" w:hAnsi="Times New Roman" w:cs="Times New Roman"/>
          <w:b/>
          <w:sz w:val="32"/>
          <w:szCs w:val="32"/>
        </w:rPr>
      </w:pPr>
    </w:p>
    <w:p w14:paraId="11F73AA6" w14:textId="77777777" w:rsidR="0005765B" w:rsidRDefault="0005765B" w:rsidP="0005765B">
      <w:pPr>
        <w:rPr>
          <w:rFonts w:ascii="Times New Roman" w:hAnsi="Times New Roman" w:cs="Times New Roman"/>
          <w:b/>
          <w:sz w:val="32"/>
          <w:szCs w:val="32"/>
        </w:rPr>
      </w:pPr>
    </w:p>
    <w:p w14:paraId="7494442D" w14:textId="77777777" w:rsidR="0005765B" w:rsidRDefault="0005765B" w:rsidP="0005765B">
      <w:pPr>
        <w:rPr>
          <w:rFonts w:ascii="Times New Roman" w:hAnsi="Times New Roman" w:cs="Times New Roman"/>
          <w:b/>
          <w:sz w:val="32"/>
          <w:szCs w:val="32"/>
        </w:rPr>
      </w:pPr>
    </w:p>
    <w:p w14:paraId="18BDCCCE" w14:textId="77777777" w:rsidR="0005765B" w:rsidRDefault="0005765B" w:rsidP="0005765B">
      <w:pPr>
        <w:rPr>
          <w:rFonts w:ascii="Times New Roman" w:hAnsi="Times New Roman" w:cs="Times New Roman"/>
          <w:b/>
          <w:sz w:val="32"/>
          <w:szCs w:val="32"/>
        </w:rPr>
      </w:pPr>
    </w:p>
    <w:p w14:paraId="3364F749" w14:textId="77777777" w:rsidR="0005765B" w:rsidRDefault="0005765B" w:rsidP="0005765B">
      <w:pPr>
        <w:rPr>
          <w:rFonts w:ascii="Times New Roman" w:hAnsi="Times New Roman" w:cs="Times New Roman"/>
          <w:b/>
          <w:sz w:val="32"/>
          <w:szCs w:val="32"/>
        </w:rPr>
      </w:pPr>
    </w:p>
    <w:p w14:paraId="274DB841" w14:textId="77777777" w:rsidR="0005765B" w:rsidRDefault="0005765B" w:rsidP="0005765B">
      <w:pPr>
        <w:rPr>
          <w:rFonts w:ascii="Times New Roman" w:hAnsi="Times New Roman" w:cs="Times New Roman"/>
          <w:b/>
          <w:sz w:val="32"/>
          <w:szCs w:val="32"/>
        </w:rPr>
      </w:pPr>
    </w:p>
    <w:p w14:paraId="4C594356" w14:textId="77777777" w:rsidR="0005765B" w:rsidRDefault="0005765B" w:rsidP="0005765B">
      <w:pPr>
        <w:rPr>
          <w:rFonts w:ascii="Times New Roman" w:hAnsi="Times New Roman" w:cs="Times New Roman"/>
          <w:b/>
          <w:sz w:val="32"/>
          <w:szCs w:val="32"/>
        </w:rPr>
      </w:pPr>
    </w:p>
    <w:p w14:paraId="1C8B29B7" w14:textId="77777777" w:rsidR="0005765B" w:rsidRDefault="0005765B" w:rsidP="0005765B">
      <w:pPr>
        <w:rPr>
          <w:rFonts w:ascii="Times New Roman" w:hAnsi="Times New Roman" w:cs="Times New Roman"/>
          <w:b/>
          <w:sz w:val="32"/>
          <w:szCs w:val="32"/>
        </w:rPr>
      </w:pPr>
    </w:p>
    <w:p w14:paraId="2D14A397" w14:textId="77777777" w:rsidR="0005765B" w:rsidRDefault="0005765B" w:rsidP="0005765B">
      <w:pPr>
        <w:rPr>
          <w:rFonts w:ascii="Times New Roman" w:hAnsi="Times New Roman" w:cs="Times New Roman"/>
          <w:b/>
          <w:sz w:val="32"/>
          <w:szCs w:val="32"/>
        </w:rPr>
      </w:pPr>
    </w:p>
    <w:p w14:paraId="4CC82ED8" w14:textId="21CC137F" w:rsidR="00332003" w:rsidRDefault="007D228C" w:rsidP="0005765B">
      <w:pPr>
        <w:rPr>
          <w:rFonts w:ascii="Times New Roman" w:hAnsi="Times New Roman" w:cs="Times New Roman"/>
          <w:b/>
          <w:sz w:val="32"/>
          <w:szCs w:val="32"/>
        </w:rPr>
      </w:pPr>
      <w:r>
        <w:rPr>
          <w:rFonts w:ascii="Times New Roman" w:hAnsi="Times New Roman" w:cs="Times New Roman"/>
          <w:b/>
          <w:sz w:val="32"/>
          <w:szCs w:val="32"/>
        </w:rPr>
        <w:lastRenderedPageBreak/>
        <w:t>Chapter 2</w:t>
      </w:r>
    </w:p>
    <w:p w14:paraId="74CC83B8" w14:textId="77777777" w:rsidR="0005765B" w:rsidRPr="00C728E3" w:rsidRDefault="0005765B" w:rsidP="0005765B">
      <w:pPr>
        <w:rPr>
          <w:rFonts w:ascii="Times New Roman" w:hAnsi="Times New Roman" w:cs="Times New Roman"/>
          <w:b/>
          <w:sz w:val="32"/>
          <w:szCs w:val="32"/>
        </w:rPr>
      </w:pPr>
    </w:p>
    <w:p w14:paraId="36B9F1C1" w14:textId="77777777" w:rsidR="00332003" w:rsidRDefault="00332003" w:rsidP="00332003">
      <w:pPr>
        <w:spacing w:line="480" w:lineRule="auto"/>
        <w:jc w:val="center"/>
        <w:rPr>
          <w:rFonts w:ascii="Times New Roman" w:hAnsi="Times New Roman" w:cs="Times New Roman"/>
          <w:b/>
          <w:sz w:val="36"/>
          <w:szCs w:val="36"/>
        </w:rPr>
      </w:pPr>
      <w:r w:rsidRPr="00C728E3">
        <w:rPr>
          <w:rFonts w:ascii="Times New Roman" w:hAnsi="Times New Roman" w:cs="Times New Roman"/>
          <w:b/>
          <w:sz w:val="36"/>
          <w:szCs w:val="36"/>
        </w:rPr>
        <w:t>Objectives</w:t>
      </w:r>
    </w:p>
    <w:p w14:paraId="62532CC4" w14:textId="2BE9465A" w:rsidR="00522591" w:rsidRDefault="00415AE9" w:rsidP="00415AE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The objectives of the proposed work are as follows</w:t>
      </w:r>
      <w:r>
        <w:rPr>
          <w:rFonts w:ascii="Times New Roman" w:eastAsia="Times New Roman" w:hAnsi="Times New Roman" w:cs="Times New Roman"/>
          <w:color w:val="000000"/>
          <w:sz w:val="28"/>
          <w:szCs w:val="28"/>
        </w:rPr>
        <w:t xml:space="preserve">: </w:t>
      </w:r>
    </w:p>
    <w:p w14:paraId="47D6DE41" w14:textId="77777777" w:rsidR="00522591" w:rsidRDefault="00522591" w:rsidP="00415AE9">
      <w:pPr>
        <w:spacing w:line="360" w:lineRule="auto"/>
        <w:rPr>
          <w:rFonts w:ascii="Times New Roman" w:eastAsia="Times New Roman" w:hAnsi="Times New Roman" w:cs="Times New Roman"/>
          <w:color w:val="000000"/>
          <w:sz w:val="28"/>
          <w:szCs w:val="28"/>
        </w:rPr>
      </w:pPr>
    </w:p>
    <w:p w14:paraId="467270D8" w14:textId="675752DD" w:rsidR="00522591" w:rsidRPr="00522591" w:rsidRDefault="00522591" w:rsidP="00522591">
      <w:pPr>
        <w:numPr>
          <w:ilvl w:val="0"/>
          <w:numId w:val="3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Detect fall in complex situation: </w:t>
      </w:r>
      <w:r w:rsidR="00415AE9">
        <w:rPr>
          <w:rFonts w:ascii="Times New Roman" w:eastAsia="Times New Roman" w:hAnsi="Times New Roman" w:cs="Times New Roman"/>
          <w:color w:val="000000"/>
          <w:sz w:val="24"/>
          <w:szCs w:val="24"/>
        </w:rPr>
        <w:t>To accurately detect falls on the basis of the video and live time camera feed, even i</w:t>
      </w:r>
      <w:r>
        <w:rPr>
          <w:rFonts w:ascii="Times New Roman" w:eastAsia="Times New Roman" w:hAnsi="Times New Roman" w:cs="Times New Roman"/>
          <w:color w:val="000000"/>
          <w:sz w:val="24"/>
          <w:szCs w:val="24"/>
        </w:rPr>
        <w:t>n</w:t>
      </w:r>
      <w:r w:rsidR="00415AE9" w:rsidRPr="00522591">
        <w:rPr>
          <w:rFonts w:ascii="Times New Roman" w:eastAsia="Times New Roman" w:hAnsi="Times New Roman" w:cs="Times New Roman"/>
          <w:color w:val="000000"/>
          <w:sz w:val="24"/>
          <w:szCs w:val="24"/>
        </w:rPr>
        <w:t xml:space="preserve"> challenging environments.</w:t>
      </w:r>
    </w:p>
    <w:p w14:paraId="78125FEA" w14:textId="54307E49" w:rsidR="00522591" w:rsidRPr="00522591" w:rsidRDefault="00522591" w:rsidP="00522591">
      <w:pPr>
        <w:numPr>
          <w:ilvl w:val="0"/>
          <w:numId w:val="3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Distress Call: </w:t>
      </w:r>
      <w:r w:rsidR="00415AE9">
        <w:rPr>
          <w:rFonts w:ascii="Times New Roman" w:eastAsia="Times New Roman" w:hAnsi="Times New Roman" w:cs="Times New Roman"/>
          <w:color w:val="000000"/>
          <w:sz w:val="24"/>
          <w:szCs w:val="24"/>
        </w:rPr>
        <w:t xml:space="preserve">To accurately detect falls on the basis of the distress call made by the person during or </w:t>
      </w:r>
      <w:r w:rsidR="00415AE9" w:rsidRPr="00522591">
        <w:rPr>
          <w:rFonts w:ascii="Times New Roman" w:eastAsia="Times New Roman" w:hAnsi="Times New Roman" w:cs="Times New Roman"/>
          <w:color w:val="000000"/>
          <w:sz w:val="24"/>
          <w:szCs w:val="24"/>
        </w:rPr>
        <w:t>after the fall for help, even in noisy environment.</w:t>
      </w:r>
    </w:p>
    <w:p w14:paraId="53228A13" w14:textId="3BCD01B9" w:rsidR="00522591" w:rsidRPr="00522591" w:rsidRDefault="00522591" w:rsidP="00522591">
      <w:pPr>
        <w:numPr>
          <w:ilvl w:val="0"/>
          <w:numId w:val="3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Fast Response: </w:t>
      </w:r>
      <w:r w:rsidR="00415AE9">
        <w:rPr>
          <w:rFonts w:ascii="Times New Roman" w:eastAsia="Times New Roman" w:hAnsi="Times New Roman" w:cs="Times New Roman"/>
          <w:color w:val="000000"/>
          <w:sz w:val="24"/>
          <w:szCs w:val="24"/>
        </w:rPr>
        <w:t xml:space="preserve">To minimize the delay between the occurrence of a fall and the system's detection for </w:t>
      </w:r>
      <w:r w:rsidR="00415AE9" w:rsidRPr="00522591">
        <w:rPr>
          <w:rFonts w:ascii="Times New Roman" w:eastAsia="Times New Roman" w:hAnsi="Times New Roman" w:cs="Times New Roman"/>
          <w:color w:val="000000"/>
          <w:sz w:val="24"/>
          <w:szCs w:val="24"/>
        </w:rPr>
        <w:t>emergency situations.</w:t>
      </w:r>
    </w:p>
    <w:p w14:paraId="00660D68" w14:textId="62B5F8C5" w:rsidR="00522591" w:rsidRPr="00522591" w:rsidRDefault="00522591" w:rsidP="00522591">
      <w:pPr>
        <w:numPr>
          <w:ilvl w:val="0"/>
          <w:numId w:val="3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Removal of False alarm: </w:t>
      </w:r>
      <w:r w:rsidR="00415AE9">
        <w:rPr>
          <w:rFonts w:ascii="Times New Roman" w:eastAsia="Times New Roman" w:hAnsi="Times New Roman" w:cs="Times New Roman"/>
          <w:color w:val="000000"/>
          <w:sz w:val="24"/>
          <w:szCs w:val="24"/>
        </w:rPr>
        <w:t xml:space="preserve">To minimize the number of false alarms, which can be caused by other activities, such </w:t>
      </w:r>
      <w:r w:rsidR="00415AE9" w:rsidRPr="00522591">
        <w:rPr>
          <w:rFonts w:ascii="Times New Roman" w:eastAsia="Times New Roman" w:hAnsi="Times New Roman" w:cs="Times New Roman"/>
          <w:color w:val="000000"/>
          <w:sz w:val="24"/>
          <w:szCs w:val="24"/>
        </w:rPr>
        <w:t>as sitting down or lying down.</w:t>
      </w:r>
    </w:p>
    <w:p w14:paraId="016DF558" w14:textId="39BDA384" w:rsidR="00522591" w:rsidRPr="00522591" w:rsidRDefault="00522591" w:rsidP="00522591">
      <w:pPr>
        <w:numPr>
          <w:ilvl w:val="0"/>
          <w:numId w:val="38"/>
        </w:num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Real-T</w:t>
      </w:r>
      <w:r w:rsidR="00727D67">
        <w:rPr>
          <w:rFonts w:ascii="Times New Roman" w:eastAsia="Times New Roman" w:hAnsi="Times New Roman" w:cs="Times New Roman"/>
          <w:b/>
          <w:bCs/>
          <w:color w:val="000000"/>
          <w:sz w:val="24"/>
          <w:szCs w:val="24"/>
        </w:rPr>
        <w:t xml:space="preserve">ime Assistance: </w:t>
      </w:r>
      <w:r w:rsidR="00415AE9">
        <w:rPr>
          <w:rFonts w:ascii="Times New Roman" w:eastAsia="Times New Roman" w:hAnsi="Times New Roman" w:cs="Times New Roman"/>
          <w:color w:val="000000"/>
          <w:sz w:val="24"/>
          <w:szCs w:val="24"/>
        </w:rPr>
        <w:t xml:space="preserve">To provide alerts quickly so that help can be provided to the person who has fallen as </w:t>
      </w:r>
      <w:r w:rsidR="00415AE9" w:rsidRPr="00522591">
        <w:rPr>
          <w:rFonts w:ascii="Times New Roman" w:eastAsia="Times New Roman" w:hAnsi="Times New Roman" w:cs="Times New Roman"/>
          <w:color w:val="000000"/>
          <w:sz w:val="24"/>
          <w:szCs w:val="24"/>
        </w:rPr>
        <w:t>soon as possible.</w:t>
      </w:r>
    </w:p>
    <w:p w14:paraId="0609E9C1" w14:textId="2A978335" w:rsidR="00415AE9" w:rsidRPr="00522591" w:rsidRDefault="00727D67" w:rsidP="00522591">
      <w:pPr>
        <w:numPr>
          <w:ilvl w:val="0"/>
          <w:numId w:val="38"/>
        </w:num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User Assistance:</w:t>
      </w:r>
      <w:r w:rsidR="00415AE9">
        <w:rPr>
          <w:rFonts w:ascii="Times New Roman" w:eastAsia="Times New Roman" w:hAnsi="Times New Roman" w:cs="Times New Roman"/>
          <w:b/>
          <w:color w:val="000000"/>
          <w:sz w:val="24"/>
          <w:szCs w:val="24"/>
        </w:rPr>
        <w:t xml:space="preserve"> </w:t>
      </w:r>
      <w:r w:rsidR="00415AE9">
        <w:rPr>
          <w:rFonts w:ascii="Times New Roman" w:eastAsia="Times New Roman" w:hAnsi="Times New Roman" w:cs="Times New Roman"/>
          <w:color w:val="000000"/>
          <w:sz w:val="24"/>
          <w:szCs w:val="24"/>
        </w:rPr>
        <w:t xml:space="preserve">To Provide additional information about the fall, such as potential injuries, to assist </w:t>
      </w:r>
      <w:r w:rsidR="00415AE9" w:rsidRPr="00522591">
        <w:rPr>
          <w:rFonts w:ascii="Times New Roman" w:eastAsia="Times New Roman" w:hAnsi="Times New Roman" w:cs="Times New Roman"/>
          <w:color w:val="000000"/>
          <w:sz w:val="24"/>
          <w:szCs w:val="24"/>
        </w:rPr>
        <w:t>caregivers and medical professionals.</w:t>
      </w:r>
    </w:p>
    <w:p w14:paraId="3C5F54E2" w14:textId="77777777" w:rsidR="009F3842" w:rsidRDefault="009F3842" w:rsidP="009F3842">
      <w:pPr>
        <w:spacing w:line="480" w:lineRule="auto"/>
        <w:jc w:val="both"/>
        <w:rPr>
          <w:rFonts w:ascii="Times New Roman" w:hAnsi="Times New Roman" w:cs="Times New Roman"/>
          <w:b/>
          <w:sz w:val="28"/>
          <w:szCs w:val="28"/>
        </w:rPr>
      </w:pPr>
    </w:p>
    <w:p w14:paraId="1D919DD7" w14:textId="77777777" w:rsidR="00332003" w:rsidRDefault="00332003" w:rsidP="00332003">
      <w:pPr>
        <w:spacing w:line="480" w:lineRule="auto"/>
        <w:jc w:val="center"/>
        <w:rPr>
          <w:rFonts w:ascii="Times New Roman" w:hAnsi="Times New Roman" w:cs="Times New Roman"/>
          <w:b/>
          <w:sz w:val="28"/>
          <w:szCs w:val="28"/>
        </w:rPr>
      </w:pPr>
    </w:p>
    <w:p w14:paraId="76610510" w14:textId="77777777" w:rsidR="00332003" w:rsidRDefault="00332003" w:rsidP="00332003">
      <w:pPr>
        <w:spacing w:line="480" w:lineRule="auto"/>
        <w:jc w:val="center"/>
        <w:rPr>
          <w:rFonts w:ascii="Times New Roman" w:hAnsi="Times New Roman" w:cs="Times New Roman"/>
          <w:b/>
          <w:sz w:val="28"/>
          <w:szCs w:val="28"/>
        </w:rPr>
      </w:pPr>
    </w:p>
    <w:p w14:paraId="030C2D5A" w14:textId="77777777" w:rsidR="00332003" w:rsidRDefault="00332003" w:rsidP="00332003">
      <w:pPr>
        <w:spacing w:line="480" w:lineRule="auto"/>
        <w:jc w:val="center"/>
        <w:rPr>
          <w:rFonts w:ascii="Times New Roman" w:hAnsi="Times New Roman" w:cs="Times New Roman"/>
          <w:b/>
          <w:sz w:val="28"/>
          <w:szCs w:val="28"/>
        </w:rPr>
      </w:pPr>
    </w:p>
    <w:p w14:paraId="053496F6" w14:textId="77777777" w:rsidR="00332003" w:rsidRDefault="00332003" w:rsidP="00332003">
      <w:pPr>
        <w:spacing w:line="480" w:lineRule="auto"/>
        <w:jc w:val="center"/>
        <w:rPr>
          <w:rFonts w:ascii="Times New Roman" w:hAnsi="Times New Roman" w:cs="Times New Roman"/>
          <w:b/>
          <w:sz w:val="28"/>
          <w:szCs w:val="28"/>
        </w:rPr>
      </w:pPr>
    </w:p>
    <w:p w14:paraId="2A2F402E" w14:textId="77777777" w:rsidR="00415AE9" w:rsidRDefault="00415AE9" w:rsidP="00332003">
      <w:pPr>
        <w:spacing w:line="480" w:lineRule="auto"/>
        <w:jc w:val="center"/>
        <w:rPr>
          <w:rFonts w:ascii="Times New Roman" w:hAnsi="Times New Roman" w:cs="Times New Roman"/>
          <w:b/>
          <w:sz w:val="28"/>
          <w:szCs w:val="28"/>
        </w:rPr>
      </w:pPr>
    </w:p>
    <w:p w14:paraId="1E34D76B" w14:textId="77777777" w:rsidR="00415AE9" w:rsidRDefault="00415AE9" w:rsidP="00332003">
      <w:pPr>
        <w:spacing w:line="480" w:lineRule="auto"/>
        <w:jc w:val="center"/>
        <w:rPr>
          <w:rFonts w:ascii="Times New Roman" w:hAnsi="Times New Roman" w:cs="Times New Roman"/>
          <w:b/>
          <w:sz w:val="28"/>
          <w:szCs w:val="28"/>
        </w:rPr>
      </w:pPr>
    </w:p>
    <w:p w14:paraId="5DA42C3E" w14:textId="77777777" w:rsidR="00415AE9" w:rsidRDefault="00415AE9" w:rsidP="00332003">
      <w:pPr>
        <w:spacing w:line="480" w:lineRule="auto"/>
        <w:jc w:val="center"/>
        <w:rPr>
          <w:rFonts w:ascii="Times New Roman" w:hAnsi="Times New Roman" w:cs="Times New Roman"/>
          <w:b/>
          <w:sz w:val="28"/>
          <w:szCs w:val="28"/>
        </w:rPr>
      </w:pPr>
    </w:p>
    <w:p w14:paraId="4A5EDBC4" w14:textId="77777777" w:rsidR="00415AE9" w:rsidRDefault="00415AE9" w:rsidP="00332003">
      <w:pPr>
        <w:spacing w:line="480" w:lineRule="auto"/>
        <w:jc w:val="center"/>
        <w:rPr>
          <w:rFonts w:ascii="Times New Roman" w:hAnsi="Times New Roman" w:cs="Times New Roman"/>
          <w:b/>
          <w:sz w:val="28"/>
          <w:szCs w:val="28"/>
        </w:rPr>
      </w:pPr>
    </w:p>
    <w:p w14:paraId="6BE52BBE" w14:textId="77777777" w:rsidR="0005765B" w:rsidRDefault="0005765B" w:rsidP="00332003">
      <w:pPr>
        <w:spacing w:line="480" w:lineRule="auto"/>
        <w:jc w:val="both"/>
        <w:rPr>
          <w:rFonts w:ascii="Times New Roman" w:hAnsi="Times New Roman" w:cs="Times New Roman"/>
          <w:b/>
          <w:sz w:val="28"/>
          <w:szCs w:val="28"/>
        </w:rPr>
      </w:pPr>
    </w:p>
    <w:p w14:paraId="2EA53C30" w14:textId="64E6234D" w:rsidR="00332003" w:rsidRPr="00EC66B2" w:rsidRDefault="007D228C" w:rsidP="00332003">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3</w:t>
      </w:r>
    </w:p>
    <w:p w14:paraId="52349A86" w14:textId="4718E6D0" w:rsidR="003710DD" w:rsidRDefault="00B9740C" w:rsidP="003710DD">
      <w:pPr>
        <w:spacing w:line="480" w:lineRule="auto"/>
        <w:jc w:val="center"/>
        <w:rPr>
          <w:rFonts w:ascii="Times New Roman" w:hAnsi="Times New Roman" w:cs="Times New Roman"/>
          <w:b/>
          <w:sz w:val="32"/>
          <w:szCs w:val="32"/>
        </w:rPr>
      </w:pPr>
      <w:r w:rsidRPr="00B9740C">
        <w:rPr>
          <w:rFonts w:ascii="Times New Roman" w:hAnsi="Times New Roman" w:cs="Times New Roman"/>
          <w:b/>
          <w:sz w:val="32"/>
          <w:szCs w:val="32"/>
        </w:rPr>
        <w:t>Project Work Carried Out</w:t>
      </w:r>
    </w:p>
    <w:p w14:paraId="6FF7BA93" w14:textId="05C0765C" w:rsidR="009F3842" w:rsidRPr="00622857" w:rsidRDefault="00D336A0" w:rsidP="00D336A0">
      <w:pPr>
        <w:shd w:val="clear" w:color="auto" w:fill="FFFFFF"/>
        <w:spacing w:before="240" w:after="240" w:line="360" w:lineRule="auto"/>
        <w:jc w:val="both"/>
        <w:rPr>
          <w:rFonts w:ascii="Times New Roman" w:eastAsia="Times New Roman" w:hAnsi="Times New Roman" w:cs="Times New Roman"/>
          <w:b/>
          <w:sz w:val="28"/>
          <w:szCs w:val="28"/>
        </w:rPr>
      </w:pPr>
      <w:r w:rsidRPr="00622857">
        <w:rPr>
          <w:rFonts w:ascii="Times New Roman" w:eastAsia="Times New Roman" w:hAnsi="Times New Roman" w:cs="Times New Roman"/>
          <w:b/>
          <w:sz w:val="28"/>
          <w:szCs w:val="28"/>
        </w:rPr>
        <w:t>3.1. Research Done so Far:</w:t>
      </w:r>
    </w:p>
    <w:p w14:paraId="11166E7A" w14:textId="2792EF32" w:rsidR="00611CE4" w:rsidRPr="00611CE4" w:rsidRDefault="00611CE4" w:rsidP="00611CE4">
      <w:pPr>
        <w:spacing w:line="360" w:lineRule="auto"/>
        <w:jc w:val="both"/>
        <w:rPr>
          <w:rFonts w:ascii="Times New Roman" w:eastAsia="Times New Roman" w:hAnsi="Times New Roman" w:cs="Times New Roman"/>
          <w:bCs/>
          <w:sz w:val="24"/>
          <w:szCs w:val="24"/>
          <w:lang w:val="en-IN"/>
        </w:rPr>
      </w:pPr>
      <w:r w:rsidRPr="00611CE4">
        <w:rPr>
          <w:rFonts w:ascii="Times New Roman" w:eastAsia="Times New Roman" w:hAnsi="Times New Roman" w:cs="Times New Roman"/>
          <w:bCs/>
          <w:sz w:val="24"/>
          <w:szCs w:val="24"/>
          <w:lang w:val="en-IN"/>
        </w:rPr>
        <w:t>A fall detection system implemented using Media</w:t>
      </w:r>
      <w:r w:rsidR="0005765B">
        <w:rPr>
          <w:rFonts w:ascii="Times New Roman" w:eastAsia="Times New Roman" w:hAnsi="Times New Roman" w:cs="Times New Roman"/>
          <w:bCs/>
          <w:sz w:val="24"/>
          <w:szCs w:val="24"/>
          <w:lang w:val="en-IN"/>
        </w:rPr>
        <w:t xml:space="preserve"> </w:t>
      </w:r>
      <w:r w:rsidRPr="00611CE4">
        <w:rPr>
          <w:rFonts w:ascii="Times New Roman" w:eastAsia="Times New Roman" w:hAnsi="Times New Roman" w:cs="Times New Roman"/>
          <w:bCs/>
          <w:sz w:val="24"/>
          <w:szCs w:val="24"/>
          <w:lang w:val="en-IN"/>
        </w:rPr>
        <w:t>Pipe and OpenCV works in the following steps:</w:t>
      </w:r>
    </w:p>
    <w:p w14:paraId="249907C1" w14:textId="77777777" w:rsidR="00611CE4" w:rsidRPr="00611CE4" w:rsidRDefault="00611CE4" w:rsidP="00611CE4">
      <w:pPr>
        <w:spacing w:line="360" w:lineRule="auto"/>
        <w:jc w:val="both"/>
        <w:rPr>
          <w:rFonts w:ascii="Times New Roman" w:eastAsia="Times New Roman" w:hAnsi="Times New Roman" w:cs="Times New Roman"/>
          <w:b/>
          <w:sz w:val="28"/>
          <w:szCs w:val="28"/>
          <w:lang w:val="en-IN"/>
        </w:rPr>
      </w:pPr>
      <w:r w:rsidRPr="00611CE4">
        <w:rPr>
          <w:rFonts w:ascii="Times New Roman" w:eastAsia="Times New Roman" w:hAnsi="Times New Roman" w:cs="Times New Roman"/>
          <w:b/>
          <w:sz w:val="28"/>
          <w:szCs w:val="28"/>
          <w:lang w:val="en-IN"/>
        </w:rPr>
        <w:t xml:space="preserve">1. </w:t>
      </w:r>
      <w:r w:rsidRPr="00611CE4">
        <w:rPr>
          <w:rFonts w:ascii="Times New Roman" w:eastAsia="Times New Roman" w:hAnsi="Times New Roman" w:cs="Times New Roman"/>
          <w:b/>
          <w:sz w:val="25"/>
          <w:szCs w:val="25"/>
          <w:lang w:val="en-IN"/>
        </w:rPr>
        <w:t>Initialization</w:t>
      </w:r>
      <w:r w:rsidRPr="00611CE4">
        <w:rPr>
          <w:rFonts w:ascii="Times New Roman" w:eastAsia="Times New Roman" w:hAnsi="Times New Roman" w:cs="Times New Roman"/>
          <w:b/>
          <w:sz w:val="28"/>
          <w:szCs w:val="28"/>
          <w:lang w:val="en-IN"/>
        </w:rPr>
        <w:t>:</w:t>
      </w:r>
    </w:p>
    <w:p w14:paraId="1DCB2AE4" w14:textId="49CFEFE8" w:rsidR="00611CE4" w:rsidRPr="00611CE4" w:rsidRDefault="00611CE4" w:rsidP="00611CE4">
      <w:pPr>
        <w:pStyle w:val="ListParagraph"/>
        <w:numPr>
          <w:ilvl w:val="0"/>
          <w:numId w:val="42"/>
        </w:numPr>
        <w:spacing w:line="360" w:lineRule="auto"/>
        <w:rPr>
          <w:rFonts w:eastAsia="Times New Roman"/>
          <w:lang w:val="en-IN"/>
        </w:rPr>
      </w:pPr>
      <w:r w:rsidRPr="00611CE4">
        <w:rPr>
          <w:rFonts w:eastAsia="Times New Roman"/>
          <w:lang w:val="en-IN"/>
        </w:rPr>
        <w:t>Capture video stream: OpenCV captures video from a camera.</w:t>
      </w:r>
    </w:p>
    <w:p w14:paraId="16393403" w14:textId="09E16957" w:rsidR="00611CE4" w:rsidRDefault="00611CE4" w:rsidP="00611CE4">
      <w:pPr>
        <w:pStyle w:val="ListParagraph"/>
        <w:numPr>
          <w:ilvl w:val="0"/>
          <w:numId w:val="42"/>
        </w:numPr>
        <w:spacing w:line="360" w:lineRule="auto"/>
        <w:rPr>
          <w:rFonts w:eastAsia="Times New Roman"/>
          <w:lang w:val="en-IN"/>
        </w:rPr>
      </w:pPr>
      <w:r w:rsidRPr="00611CE4">
        <w:rPr>
          <w:rFonts w:eastAsia="Times New Roman"/>
          <w:lang w:val="en-IN"/>
        </w:rPr>
        <w:t>Media</w:t>
      </w:r>
      <w:r w:rsidR="0005765B">
        <w:rPr>
          <w:rFonts w:eastAsia="Times New Roman"/>
          <w:lang w:val="en-IN"/>
        </w:rPr>
        <w:t xml:space="preserve"> </w:t>
      </w:r>
      <w:r w:rsidRPr="00611CE4">
        <w:rPr>
          <w:rFonts w:eastAsia="Times New Roman"/>
          <w:lang w:val="en-IN"/>
        </w:rPr>
        <w:t>Pipe setup: Media</w:t>
      </w:r>
      <w:r w:rsidR="0005765B">
        <w:rPr>
          <w:rFonts w:eastAsia="Times New Roman"/>
          <w:lang w:val="en-IN"/>
        </w:rPr>
        <w:t xml:space="preserve"> </w:t>
      </w:r>
      <w:r w:rsidRPr="00611CE4">
        <w:rPr>
          <w:rFonts w:eastAsia="Times New Roman"/>
          <w:lang w:val="en-IN"/>
        </w:rPr>
        <w:t>Pipe's Holistic model is loaded for pose estimation.</w:t>
      </w:r>
    </w:p>
    <w:p w14:paraId="399421D1" w14:textId="77777777" w:rsidR="0005765B" w:rsidRPr="00611CE4" w:rsidRDefault="0005765B" w:rsidP="0005765B">
      <w:pPr>
        <w:pStyle w:val="ListParagraph"/>
        <w:spacing w:line="360" w:lineRule="auto"/>
        <w:ind w:left="780"/>
        <w:rPr>
          <w:rFonts w:eastAsia="Times New Roman"/>
          <w:lang w:val="en-IN"/>
        </w:rPr>
      </w:pPr>
    </w:p>
    <w:p w14:paraId="2B8D1FFF" w14:textId="77777777" w:rsidR="00611CE4" w:rsidRPr="00611CE4" w:rsidRDefault="00611CE4" w:rsidP="00611CE4">
      <w:pPr>
        <w:spacing w:line="360" w:lineRule="auto"/>
        <w:jc w:val="both"/>
        <w:rPr>
          <w:rFonts w:ascii="Times New Roman" w:eastAsia="Times New Roman" w:hAnsi="Times New Roman" w:cs="Times New Roman"/>
          <w:b/>
          <w:sz w:val="25"/>
          <w:szCs w:val="25"/>
          <w:lang w:val="en-IN"/>
        </w:rPr>
      </w:pPr>
      <w:r w:rsidRPr="00611CE4">
        <w:rPr>
          <w:rFonts w:ascii="Times New Roman" w:eastAsia="Times New Roman" w:hAnsi="Times New Roman" w:cs="Times New Roman"/>
          <w:b/>
          <w:sz w:val="25"/>
          <w:szCs w:val="25"/>
          <w:lang w:val="en-IN"/>
        </w:rPr>
        <w:t>2. Frame Processing:</w:t>
      </w:r>
    </w:p>
    <w:p w14:paraId="6011495C" w14:textId="45CF1BFB" w:rsidR="00611CE4" w:rsidRPr="00611CE4" w:rsidRDefault="00611CE4" w:rsidP="00611CE4">
      <w:pPr>
        <w:pStyle w:val="ListParagraph"/>
        <w:numPr>
          <w:ilvl w:val="0"/>
          <w:numId w:val="43"/>
        </w:numPr>
        <w:spacing w:line="360" w:lineRule="auto"/>
        <w:rPr>
          <w:rFonts w:eastAsia="Times New Roman"/>
          <w:lang w:val="en-IN"/>
        </w:rPr>
      </w:pPr>
      <w:r w:rsidRPr="00611CE4">
        <w:rPr>
          <w:rFonts w:eastAsia="Times New Roman"/>
          <w:lang w:val="en-IN"/>
        </w:rPr>
        <w:t>Frame reading: Each frame is read from the video stream.</w:t>
      </w:r>
    </w:p>
    <w:p w14:paraId="12383274" w14:textId="34FA4712" w:rsidR="00611CE4" w:rsidRPr="00611CE4" w:rsidRDefault="00611CE4" w:rsidP="00611CE4">
      <w:pPr>
        <w:pStyle w:val="ListParagraph"/>
        <w:numPr>
          <w:ilvl w:val="0"/>
          <w:numId w:val="43"/>
        </w:numPr>
        <w:spacing w:line="360" w:lineRule="auto"/>
        <w:rPr>
          <w:rFonts w:eastAsia="Times New Roman"/>
          <w:lang w:val="en-IN"/>
        </w:rPr>
      </w:pPr>
      <w:r w:rsidRPr="00611CE4">
        <w:rPr>
          <w:rFonts w:eastAsia="Times New Roman"/>
          <w:lang w:val="en-IN"/>
        </w:rPr>
        <w:t>Pose estimation: Media</w:t>
      </w:r>
      <w:r w:rsidR="0005765B">
        <w:rPr>
          <w:rFonts w:eastAsia="Times New Roman"/>
          <w:lang w:val="en-IN"/>
        </w:rPr>
        <w:t xml:space="preserve"> </w:t>
      </w:r>
      <w:r w:rsidRPr="00611CE4">
        <w:rPr>
          <w:rFonts w:eastAsia="Times New Roman"/>
          <w:lang w:val="en-IN"/>
        </w:rPr>
        <w:t xml:space="preserve">Pipe </w:t>
      </w:r>
      <w:r w:rsidR="0005765B" w:rsidRPr="00611CE4">
        <w:rPr>
          <w:rFonts w:eastAsia="Times New Roman"/>
          <w:lang w:val="en-IN"/>
        </w:rPr>
        <w:t>analyses</w:t>
      </w:r>
      <w:r w:rsidRPr="00611CE4">
        <w:rPr>
          <w:rFonts w:eastAsia="Times New Roman"/>
          <w:lang w:val="en-IN"/>
        </w:rPr>
        <w:t xml:space="preserve"> the frame and generates 3D </w:t>
      </w:r>
      <w:r w:rsidR="0005765B" w:rsidRPr="00611CE4">
        <w:rPr>
          <w:rFonts w:eastAsia="Times New Roman"/>
          <w:lang w:val="en-IN"/>
        </w:rPr>
        <w:t>key points</w:t>
      </w:r>
      <w:r w:rsidRPr="00611CE4">
        <w:rPr>
          <w:rFonts w:eastAsia="Times New Roman"/>
          <w:lang w:val="en-IN"/>
        </w:rPr>
        <w:t xml:space="preserve"> representing the body's pose.</w:t>
      </w:r>
    </w:p>
    <w:p w14:paraId="10F4526D" w14:textId="3B3CA6DE" w:rsidR="00611CE4" w:rsidRDefault="00611CE4" w:rsidP="00611CE4">
      <w:pPr>
        <w:pStyle w:val="ListParagraph"/>
        <w:numPr>
          <w:ilvl w:val="0"/>
          <w:numId w:val="43"/>
        </w:numPr>
        <w:spacing w:line="360" w:lineRule="auto"/>
        <w:rPr>
          <w:rFonts w:eastAsia="Times New Roman"/>
          <w:lang w:val="en-IN"/>
        </w:rPr>
      </w:pPr>
      <w:r w:rsidRPr="00611CE4">
        <w:rPr>
          <w:rFonts w:eastAsia="Times New Roman"/>
          <w:lang w:val="en-IN"/>
        </w:rPr>
        <w:t xml:space="preserve">Feature extraction: Relevant features for fall detection are calculated from the </w:t>
      </w:r>
      <w:r w:rsidR="0005765B" w:rsidRPr="00611CE4">
        <w:rPr>
          <w:rFonts w:eastAsia="Times New Roman"/>
          <w:lang w:val="en-IN"/>
        </w:rPr>
        <w:t>key points</w:t>
      </w:r>
      <w:r w:rsidRPr="00611CE4">
        <w:rPr>
          <w:rFonts w:eastAsia="Times New Roman"/>
          <w:lang w:val="en-IN"/>
        </w:rPr>
        <w:t>, such as height, orientation, velocity, acceleration, and angles between limbs.</w:t>
      </w:r>
    </w:p>
    <w:p w14:paraId="38E99CE3" w14:textId="77777777" w:rsidR="0005765B" w:rsidRPr="00611CE4" w:rsidRDefault="0005765B" w:rsidP="0005765B">
      <w:pPr>
        <w:pStyle w:val="ListParagraph"/>
        <w:spacing w:line="360" w:lineRule="auto"/>
        <w:rPr>
          <w:rFonts w:eastAsia="Times New Roman"/>
          <w:lang w:val="en-IN"/>
        </w:rPr>
      </w:pPr>
    </w:p>
    <w:p w14:paraId="080AE19D" w14:textId="77777777" w:rsidR="00611CE4" w:rsidRPr="00611CE4" w:rsidRDefault="00611CE4" w:rsidP="00611CE4">
      <w:pPr>
        <w:spacing w:line="360" w:lineRule="auto"/>
        <w:jc w:val="both"/>
        <w:rPr>
          <w:rFonts w:ascii="Times New Roman" w:eastAsia="Times New Roman" w:hAnsi="Times New Roman" w:cs="Times New Roman"/>
          <w:b/>
          <w:sz w:val="25"/>
          <w:szCs w:val="25"/>
          <w:lang w:val="en-IN"/>
        </w:rPr>
      </w:pPr>
      <w:r w:rsidRPr="00611CE4">
        <w:rPr>
          <w:rFonts w:ascii="Times New Roman" w:eastAsia="Times New Roman" w:hAnsi="Times New Roman" w:cs="Times New Roman"/>
          <w:b/>
          <w:sz w:val="25"/>
          <w:szCs w:val="25"/>
          <w:lang w:val="en-IN"/>
        </w:rPr>
        <w:t>3. Fall Detection Logic:</w:t>
      </w:r>
    </w:p>
    <w:p w14:paraId="247DF87D" w14:textId="5A33D062" w:rsidR="00611CE4" w:rsidRPr="00611CE4" w:rsidRDefault="00611CE4" w:rsidP="00611CE4">
      <w:pPr>
        <w:pStyle w:val="ListParagraph"/>
        <w:numPr>
          <w:ilvl w:val="0"/>
          <w:numId w:val="44"/>
        </w:numPr>
        <w:spacing w:line="360" w:lineRule="auto"/>
        <w:rPr>
          <w:rFonts w:eastAsia="Times New Roman"/>
          <w:lang w:val="en-IN"/>
        </w:rPr>
      </w:pPr>
      <w:r w:rsidRPr="00611CE4">
        <w:rPr>
          <w:rFonts w:eastAsia="Times New Roman"/>
          <w:lang w:val="en-IN"/>
        </w:rPr>
        <w:t>Feature analysis: The extracted features are compared to predefined thresholds for fall detection.</w:t>
      </w:r>
    </w:p>
    <w:p w14:paraId="0FB28C95" w14:textId="744ED253" w:rsidR="00611CE4" w:rsidRPr="00611CE4" w:rsidRDefault="00611CE4" w:rsidP="00611CE4">
      <w:pPr>
        <w:pStyle w:val="ListParagraph"/>
        <w:numPr>
          <w:ilvl w:val="0"/>
          <w:numId w:val="44"/>
        </w:numPr>
        <w:spacing w:line="360" w:lineRule="auto"/>
        <w:rPr>
          <w:rFonts w:eastAsia="Times New Roman"/>
          <w:lang w:val="en-IN"/>
        </w:rPr>
      </w:pPr>
      <w:r w:rsidRPr="00611CE4">
        <w:rPr>
          <w:rFonts w:eastAsia="Times New Roman"/>
          <w:lang w:val="en-IN"/>
        </w:rPr>
        <w:t xml:space="preserve">Temporal analysis: Features are </w:t>
      </w:r>
      <w:r w:rsidR="0005765B" w:rsidRPr="00611CE4">
        <w:rPr>
          <w:rFonts w:eastAsia="Times New Roman"/>
          <w:lang w:val="en-IN"/>
        </w:rPr>
        <w:t>analysed</w:t>
      </w:r>
      <w:r w:rsidRPr="00611CE4">
        <w:rPr>
          <w:rFonts w:eastAsia="Times New Roman"/>
          <w:lang w:val="en-IN"/>
        </w:rPr>
        <w:t xml:space="preserve"> over multiple frames to differentiate sudden changes from regular movements.</w:t>
      </w:r>
    </w:p>
    <w:p w14:paraId="4FC7FA4F" w14:textId="29B62B98" w:rsidR="00611CE4" w:rsidRPr="00611CE4" w:rsidRDefault="00611CE4" w:rsidP="00611CE4">
      <w:pPr>
        <w:pStyle w:val="ListParagraph"/>
        <w:numPr>
          <w:ilvl w:val="0"/>
          <w:numId w:val="44"/>
        </w:numPr>
        <w:spacing w:line="360" w:lineRule="auto"/>
        <w:rPr>
          <w:rFonts w:eastAsia="Times New Roman"/>
          <w:lang w:val="en-IN"/>
        </w:rPr>
      </w:pPr>
      <w:r w:rsidRPr="00611CE4">
        <w:rPr>
          <w:rFonts w:eastAsia="Times New Roman"/>
          <w:lang w:val="en-IN"/>
        </w:rPr>
        <w:t>State machine: (Optional) A state machine tracks the person's overall motion sequence ("standing," "falling," "recovering") for improved accuracy.</w:t>
      </w:r>
    </w:p>
    <w:p w14:paraId="0A8E172F" w14:textId="4613BE9B" w:rsidR="0005765B" w:rsidRPr="0005765B" w:rsidRDefault="00611CE4" w:rsidP="0005765B">
      <w:pPr>
        <w:pStyle w:val="ListParagraph"/>
        <w:numPr>
          <w:ilvl w:val="0"/>
          <w:numId w:val="44"/>
        </w:numPr>
        <w:spacing w:line="360" w:lineRule="auto"/>
        <w:rPr>
          <w:rFonts w:eastAsia="Times New Roman"/>
          <w:lang w:val="en-IN"/>
        </w:rPr>
      </w:pPr>
      <w:r w:rsidRPr="00611CE4">
        <w:rPr>
          <w:rFonts w:eastAsia="Times New Roman"/>
          <w:lang w:val="en-IN"/>
        </w:rPr>
        <w:t>Fall detection: If the features and sequence satisfy the fall detection criteria, a fall event is confirmed.</w:t>
      </w:r>
    </w:p>
    <w:p w14:paraId="2FECA2A2" w14:textId="77777777" w:rsidR="00611CE4" w:rsidRPr="00611CE4" w:rsidRDefault="00611CE4" w:rsidP="00611CE4">
      <w:pPr>
        <w:spacing w:line="360" w:lineRule="auto"/>
        <w:jc w:val="both"/>
        <w:rPr>
          <w:rFonts w:ascii="Times New Roman" w:eastAsia="Times New Roman" w:hAnsi="Times New Roman" w:cs="Times New Roman"/>
          <w:bCs/>
          <w:sz w:val="24"/>
          <w:szCs w:val="24"/>
          <w:lang w:val="en-IN"/>
        </w:rPr>
      </w:pPr>
      <w:r w:rsidRPr="00611CE4">
        <w:rPr>
          <w:rFonts w:ascii="Times New Roman" w:eastAsia="Times New Roman" w:hAnsi="Times New Roman" w:cs="Times New Roman"/>
          <w:bCs/>
          <w:sz w:val="24"/>
          <w:szCs w:val="24"/>
          <w:lang w:val="en-IN"/>
        </w:rPr>
        <w:t>Here's a simplified breakdown of the workflow:</w:t>
      </w:r>
    </w:p>
    <w:p w14:paraId="2427F79F" w14:textId="002703E8" w:rsidR="00611CE4" w:rsidRPr="00611CE4" w:rsidRDefault="00611CE4" w:rsidP="00611CE4">
      <w:pPr>
        <w:spacing w:line="360" w:lineRule="auto"/>
        <w:jc w:val="both"/>
        <w:rPr>
          <w:rFonts w:ascii="Times New Roman" w:eastAsia="Times New Roman" w:hAnsi="Times New Roman" w:cs="Times New Roman"/>
          <w:bCs/>
          <w:sz w:val="24"/>
          <w:szCs w:val="24"/>
          <w:lang w:val="en-IN"/>
        </w:rPr>
      </w:pPr>
      <w:r w:rsidRPr="00611CE4">
        <w:rPr>
          <w:rFonts w:ascii="Times New Roman" w:eastAsia="Times New Roman" w:hAnsi="Times New Roman" w:cs="Times New Roman"/>
          <w:bCs/>
          <w:sz w:val="24"/>
          <w:szCs w:val="24"/>
          <w:lang w:val="en-IN"/>
        </w:rPr>
        <w:t>1. Video frame captured</w:t>
      </w:r>
      <w:r w:rsidR="0005765B">
        <w:rPr>
          <w:rFonts w:ascii="Times New Roman" w:eastAsia="Times New Roman" w:hAnsi="Times New Roman" w:cs="Times New Roman"/>
          <w:bCs/>
          <w:sz w:val="24"/>
          <w:szCs w:val="24"/>
          <w:lang w:val="en-IN"/>
        </w:rPr>
        <w:t>.</w:t>
      </w:r>
    </w:p>
    <w:p w14:paraId="2C534F47" w14:textId="73CD986B" w:rsidR="00611CE4" w:rsidRPr="00611CE4" w:rsidRDefault="00611CE4" w:rsidP="00611CE4">
      <w:pPr>
        <w:spacing w:line="360" w:lineRule="auto"/>
        <w:jc w:val="both"/>
        <w:rPr>
          <w:rFonts w:ascii="Times New Roman" w:eastAsia="Times New Roman" w:hAnsi="Times New Roman" w:cs="Times New Roman"/>
          <w:bCs/>
          <w:sz w:val="24"/>
          <w:szCs w:val="24"/>
          <w:lang w:val="en-IN"/>
        </w:rPr>
      </w:pPr>
      <w:r w:rsidRPr="00611CE4">
        <w:rPr>
          <w:rFonts w:ascii="Times New Roman" w:eastAsia="Times New Roman" w:hAnsi="Times New Roman" w:cs="Times New Roman"/>
          <w:bCs/>
          <w:sz w:val="24"/>
          <w:szCs w:val="24"/>
          <w:lang w:val="en-IN"/>
        </w:rPr>
        <w:t xml:space="preserve">2. Pose estimated with </w:t>
      </w:r>
      <w:r w:rsidR="0005765B" w:rsidRPr="00611CE4">
        <w:rPr>
          <w:rFonts w:ascii="Times New Roman" w:eastAsia="Times New Roman" w:hAnsi="Times New Roman" w:cs="Times New Roman"/>
          <w:bCs/>
          <w:sz w:val="24"/>
          <w:szCs w:val="24"/>
          <w:lang w:val="en-IN"/>
        </w:rPr>
        <w:t>Media Pipe</w:t>
      </w:r>
      <w:r w:rsidR="0005765B">
        <w:rPr>
          <w:rFonts w:ascii="Times New Roman" w:eastAsia="Times New Roman" w:hAnsi="Times New Roman" w:cs="Times New Roman"/>
          <w:bCs/>
          <w:sz w:val="24"/>
          <w:szCs w:val="24"/>
          <w:lang w:val="en-IN"/>
        </w:rPr>
        <w:t>.</w:t>
      </w:r>
    </w:p>
    <w:p w14:paraId="13151955" w14:textId="315D4978" w:rsidR="00611CE4" w:rsidRPr="00611CE4" w:rsidRDefault="00611CE4" w:rsidP="00611CE4">
      <w:pPr>
        <w:spacing w:line="360" w:lineRule="auto"/>
        <w:jc w:val="both"/>
        <w:rPr>
          <w:rFonts w:ascii="Times New Roman" w:eastAsia="Times New Roman" w:hAnsi="Times New Roman" w:cs="Times New Roman"/>
          <w:bCs/>
          <w:sz w:val="24"/>
          <w:szCs w:val="24"/>
          <w:lang w:val="en-IN"/>
        </w:rPr>
      </w:pPr>
      <w:r w:rsidRPr="00611CE4">
        <w:rPr>
          <w:rFonts w:ascii="Times New Roman" w:eastAsia="Times New Roman" w:hAnsi="Times New Roman" w:cs="Times New Roman"/>
          <w:bCs/>
          <w:sz w:val="24"/>
          <w:szCs w:val="24"/>
          <w:lang w:val="en-IN"/>
        </w:rPr>
        <w:t xml:space="preserve">3. </w:t>
      </w:r>
      <w:r w:rsidR="0005765B" w:rsidRPr="00611CE4">
        <w:rPr>
          <w:rFonts w:ascii="Times New Roman" w:eastAsia="Times New Roman" w:hAnsi="Times New Roman" w:cs="Times New Roman"/>
          <w:bCs/>
          <w:sz w:val="24"/>
          <w:szCs w:val="24"/>
          <w:lang w:val="en-IN"/>
        </w:rPr>
        <w:t>Key point</w:t>
      </w:r>
      <w:r w:rsidRPr="00611CE4">
        <w:rPr>
          <w:rFonts w:ascii="Times New Roman" w:eastAsia="Times New Roman" w:hAnsi="Times New Roman" w:cs="Times New Roman"/>
          <w:bCs/>
          <w:sz w:val="24"/>
          <w:szCs w:val="24"/>
          <w:lang w:val="en-IN"/>
        </w:rPr>
        <w:t xml:space="preserve"> data extracted</w:t>
      </w:r>
      <w:r w:rsidR="0005765B">
        <w:rPr>
          <w:rFonts w:ascii="Times New Roman" w:eastAsia="Times New Roman" w:hAnsi="Times New Roman" w:cs="Times New Roman"/>
          <w:bCs/>
          <w:sz w:val="24"/>
          <w:szCs w:val="24"/>
          <w:lang w:val="en-IN"/>
        </w:rPr>
        <w:t>.</w:t>
      </w:r>
    </w:p>
    <w:p w14:paraId="2B7990BF" w14:textId="42F84494" w:rsidR="00611CE4" w:rsidRPr="00611CE4" w:rsidRDefault="00611CE4" w:rsidP="00611CE4">
      <w:pPr>
        <w:spacing w:line="360" w:lineRule="auto"/>
        <w:jc w:val="both"/>
        <w:rPr>
          <w:rFonts w:ascii="Times New Roman" w:eastAsia="Times New Roman" w:hAnsi="Times New Roman" w:cs="Times New Roman"/>
          <w:bCs/>
          <w:sz w:val="24"/>
          <w:szCs w:val="24"/>
          <w:lang w:val="en-IN"/>
        </w:rPr>
      </w:pPr>
      <w:r w:rsidRPr="00611CE4">
        <w:rPr>
          <w:rFonts w:ascii="Times New Roman" w:eastAsia="Times New Roman" w:hAnsi="Times New Roman" w:cs="Times New Roman"/>
          <w:bCs/>
          <w:sz w:val="24"/>
          <w:szCs w:val="24"/>
          <w:lang w:val="en-IN"/>
        </w:rPr>
        <w:lastRenderedPageBreak/>
        <w:t>4. Relevant features calculated</w:t>
      </w:r>
      <w:r w:rsidR="0005765B">
        <w:rPr>
          <w:rFonts w:ascii="Times New Roman" w:eastAsia="Times New Roman" w:hAnsi="Times New Roman" w:cs="Times New Roman"/>
          <w:bCs/>
          <w:sz w:val="24"/>
          <w:szCs w:val="24"/>
          <w:lang w:val="en-IN"/>
        </w:rPr>
        <w:t>.</w:t>
      </w:r>
    </w:p>
    <w:p w14:paraId="71B2B212" w14:textId="496BC4AC" w:rsidR="00611CE4" w:rsidRPr="00611CE4" w:rsidRDefault="00611CE4" w:rsidP="00611CE4">
      <w:pPr>
        <w:spacing w:line="360" w:lineRule="auto"/>
        <w:jc w:val="both"/>
        <w:rPr>
          <w:rFonts w:ascii="Times New Roman" w:eastAsia="Times New Roman" w:hAnsi="Times New Roman" w:cs="Times New Roman"/>
          <w:bCs/>
          <w:sz w:val="24"/>
          <w:szCs w:val="24"/>
          <w:lang w:val="en-IN"/>
        </w:rPr>
      </w:pPr>
      <w:r w:rsidRPr="00611CE4">
        <w:rPr>
          <w:rFonts w:ascii="Times New Roman" w:eastAsia="Times New Roman" w:hAnsi="Times New Roman" w:cs="Times New Roman"/>
          <w:bCs/>
          <w:sz w:val="24"/>
          <w:szCs w:val="24"/>
          <w:lang w:val="en-IN"/>
        </w:rPr>
        <w:t>5. Features compared to fall detection thresholds</w:t>
      </w:r>
      <w:r w:rsidR="0005765B">
        <w:rPr>
          <w:rFonts w:ascii="Times New Roman" w:eastAsia="Times New Roman" w:hAnsi="Times New Roman" w:cs="Times New Roman"/>
          <w:bCs/>
          <w:sz w:val="24"/>
          <w:szCs w:val="24"/>
          <w:lang w:val="en-IN"/>
        </w:rPr>
        <w:t>.</w:t>
      </w:r>
    </w:p>
    <w:p w14:paraId="6F664FB4" w14:textId="4664CB55" w:rsidR="00611CE4" w:rsidRPr="00611CE4" w:rsidRDefault="00611CE4" w:rsidP="00611CE4">
      <w:pPr>
        <w:spacing w:line="360" w:lineRule="auto"/>
        <w:jc w:val="both"/>
        <w:rPr>
          <w:rFonts w:ascii="Times New Roman" w:eastAsia="Times New Roman" w:hAnsi="Times New Roman" w:cs="Times New Roman"/>
          <w:bCs/>
          <w:sz w:val="24"/>
          <w:szCs w:val="24"/>
          <w:lang w:val="en-IN"/>
        </w:rPr>
      </w:pPr>
      <w:r w:rsidRPr="00611CE4">
        <w:rPr>
          <w:rFonts w:ascii="Times New Roman" w:eastAsia="Times New Roman" w:hAnsi="Times New Roman" w:cs="Times New Roman"/>
          <w:bCs/>
          <w:sz w:val="24"/>
          <w:szCs w:val="24"/>
          <w:lang w:val="en-IN"/>
        </w:rPr>
        <w:t>6. Temporal analysis performed</w:t>
      </w:r>
      <w:r w:rsidR="0005765B">
        <w:rPr>
          <w:rFonts w:ascii="Times New Roman" w:eastAsia="Times New Roman" w:hAnsi="Times New Roman" w:cs="Times New Roman"/>
          <w:bCs/>
          <w:sz w:val="24"/>
          <w:szCs w:val="24"/>
          <w:lang w:val="en-IN"/>
        </w:rPr>
        <w:t>.</w:t>
      </w:r>
    </w:p>
    <w:p w14:paraId="430C8D46" w14:textId="23D95558" w:rsidR="00611CE4" w:rsidRPr="00611CE4" w:rsidRDefault="00611CE4" w:rsidP="00611CE4">
      <w:pPr>
        <w:spacing w:line="360" w:lineRule="auto"/>
        <w:jc w:val="both"/>
        <w:rPr>
          <w:rFonts w:ascii="Times New Roman" w:eastAsia="Times New Roman" w:hAnsi="Times New Roman" w:cs="Times New Roman"/>
          <w:bCs/>
          <w:sz w:val="24"/>
          <w:szCs w:val="24"/>
          <w:lang w:val="en-IN"/>
        </w:rPr>
      </w:pPr>
      <w:r w:rsidRPr="00611CE4">
        <w:rPr>
          <w:rFonts w:ascii="Times New Roman" w:eastAsia="Times New Roman" w:hAnsi="Times New Roman" w:cs="Times New Roman"/>
          <w:bCs/>
          <w:sz w:val="24"/>
          <w:szCs w:val="24"/>
          <w:lang w:val="en-IN"/>
        </w:rPr>
        <w:t>7. Fall confirmed based on features and sequence</w:t>
      </w:r>
      <w:r w:rsidR="0005765B">
        <w:rPr>
          <w:rFonts w:ascii="Times New Roman" w:eastAsia="Times New Roman" w:hAnsi="Times New Roman" w:cs="Times New Roman"/>
          <w:bCs/>
          <w:sz w:val="24"/>
          <w:szCs w:val="24"/>
          <w:lang w:val="en-IN"/>
        </w:rPr>
        <w:t>.</w:t>
      </w:r>
    </w:p>
    <w:p w14:paraId="31680F7D" w14:textId="63ABE629" w:rsidR="0005765B" w:rsidRDefault="00611CE4" w:rsidP="00611CE4">
      <w:pPr>
        <w:spacing w:line="360" w:lineRule="auto"/>
        <w:jc w:val="both"/>
        <w:rPr>
          <w:rFonts w:ascii="Times New Roman" w:eastAsia="Times New Roman" w:hAnsi="Times New Roman" w:cs="Times New Roman"/>
          <w:bCs/>
          <w:sz w:val="24"/>
          <w:szCs w:val="24"/>
          <w:lang w:val="en-IN"/>
        </w:rPr>
      </w:pPr>
      <w:r w:rsidRPr="00611CE4">
        <w:rPr>
          <w:rFonts w:ascii="Times New Roman" w:eastAsia="Times New Roman" w:hAnsi="Times New Roman" w:cs="Times New Roman"/>
          <w:bCs/>
          <w:sz w:val="24"/>
          <w:szCs w:val="24"/>
          <w:lang w:val="en-IN"/>
        </w:rPr>
        <w:t>8. Alert triggered, and appropriate action taken</w:t>
      </w:r>
      <w:r w:rsidR="0005765B">
        <w:rPr>
          <w:rFonts w:ascii="Times New Roman" w:eastAsia="Times New Roman" w:hAnsi="Times New Roman" w:cs="Times New Roman"/>
          <w:bCs/>
          <w:sz w:val="24"/>
          <w:szCs w:val="24"/>
          <w:lang w:val="en-IN"/>
        </w:rPr>
        <w:t>.</w:t>
      </w:r>
    </w:p>
    <w:p w14:paraId="2BDDC1A2" w14:textId="77777777" w:rsidR="0005765B" w:rsidRDefault="0005765B" w:rsidP="00611CE4">
      <w:pPr>
        <w:spacing w:line="360" w:lineRule="auto"/>
        <w:jc w:val="both"/>
        <w:rPr>
          <w:rFonts w:ascii="Times New Roman" w:eastAsia="Times New Roman" w:hAnsi="Times New Roman" w:cs="Times New Roman"/>
          <w:bCs/>
          <w:sz w:val="24"/>
          <w:szCs w:val="24"/>
          <w:lang w:val="en-IN"/>
        </w:rPr>
      </w:pPr>
    </w:p>
    <w:p w14:paraId="04A641CC" w14:textId="1CDBA57B" w:rsidR="00611CE4" w:rsidRPr="00611CE4" w:rsidRDefault="00611CE4" w:rsidP="00611CE4">
      <w:pPr>
        <w:spacing w:line="360" w:lineRule="auto"/>
        <w:jc w:val="both"/>
        <w:rPr>
          <w:rFonts w:ascii="Times New Roman" w:eastAsia="Times New Roman" w:hAnsi="Times New Roman" w:cs="Times New Roman"/>
          <w:b/>
          <w:sz w:val="25"/>
          <w:szCs w:val="25"/>
          <w:lang w:val="en-IN"/>
        </w:rPr>
      </w:pPr>
      <w:r w:rsidRPr="00611CE4">
        <w:rPr>
          <w:rFonts w:ascii="Times New Roman" w:eastAsia="Times New Roman" w:hAnsi="Times New Roman" w:cs="Times New Roman"/>
          <w:b/>
          <w:sz w:val="25"/>
          <w:szCs w:val="25"/>
          <w:lang w:val="en-IN"/>
        </w:rPr>
        <w:t>Technical details:</w:t>
      </w:r>
    </w:p>
    <w:p w14:paraId="7936CFB3" w14:textId="7A23204E" w:rsidR="00611CE4" w:rsidRPr="00611CE4" w:rsidRDefault="0005765B" w:rsidP="00611CE4">
      <w:pPr>
        <w:pStyle w:val="ListParagraph"/>
        <w:numPr>
          <w:ilvl w:val="0"/>
          <w:numId w:val="45"/>
        </w:numPr>
        <w:spacing w:line="360" w:lineRule="auto"/>
        <w:rPr>
          <w:rFonts w:eastAsia="Times New Roman"/>
          <w:lang w:val="en-IN"/>
        </w:rPr>
      </w:pPr>
      <w:r w:rsidRPr="00611CE4">
        <w:rPr>
          <w:rFonts w:eastAsia="Times New Roman"/>
          <w:lang w:val="en-IN"/>
        </w:rPr>
        <w:t>Media Pipe</w:t>
      </w:r>
      <w:r w:rsidR="00611CE4" w:rsidRPr="00611CE4">
        <w:rPr>
          <w:rFonts w:eastAsia="Times New Roman"/>
          <w:lang w:val="en-IN"/>
        </w:rPr>
        <w:t xml:space="preserve">: Provides real-time pose estimation with 3D </w:t>
      </w:r>
      <w:r w:rsidRPr="00611CE4">
        <w:rPr>
          <w:rFonts w:eastAsia="Times New Roman"/>
          <w:lang w:val="en-IN"/>
        </w:rPr>
        <w:t>key points</w:t>
      </w:r>
      <w:r w:rsidR="00611CE4" w:rsidRPr="00611CE4">
        <w:rPr>
          <w:rFonts w:eastAsia="Times New Roman"/>
          <w:lang w:val="en-IN"/>
        </w:rPr>
        <w:t>.</w:t>
      </w:r>
    </w:p>
    <w:p w14:paraId="46CB06C1" w14:textId="39245819" w:rsidR="00611CE4" w:rsidRPr="00611CE4" w:rsidRDefault="00611CE4" w:rsidP="00611CE4">
      <w:pPr>
        <w:pStyle w:val="ListParagraph"/>
        <w:numPr>
          <w:ilvl w:val="0"/>
          <w:numId w:val="45"/>
        </w:numPr>
        <w:spacing w:line="360" w:lineRule="auto"/>
        <w:rPr>
          <w:rFonts w:eastAsia="Times New Roman"/>
          <w:lang w:val="en-IN"/>
        </w:rPr>
      </w:pPr>
      <w:r w:rsidRPr="00611CE4">
        <w:rPr>
          <w:rFonts w:eastAsia="Times New Roman"/>
          <w:lang w:val="en-IN"/>
        </w:rPr>
        <w:t>OpenCV: Handles video capture, image processing, and thresholding.</w:t>
      </w:r>
    </w:p>
    <w:p w14:paraId="75CEF659" w14:textId="650F1062" w:rsidR="00611CE4" w:rsidRPr="00611CE4" w:rsidRDefault="00611CE4" w:rsidP="00611CE4">
      <w:pPr>
        <w:pStyle w:val="ListParagraph"/>
        <w:numPr>
          <w:ilvl w:val="0"/>
          <w:numId w:val="45"/>
        </w:numPr>
        <w:spacing w:line="360" w:lineRule="auto"/>
        <w:rPr>
          <w:rFonts w:eastAsia="Times New Roman"/>
          <w:lang w:val="en-IN"/>
        </w:rPr>
      </w:pPr>
      <w:r w:rsidRPr="00611CE4">
        <w:rPr>
          <w:rFonts w:eastAsia="Times New Roman"/>
          <w:lang w:val="en-IN"/>
        </w:rPr>
        <w:t>Feature analysis: Specific features chosen and thresholds set depending on the application and desired sensitivity.</w:t>
      </w:r>
    </w:p>
    <w:p w14:paraId="1FCDA52D" w14:textId="0395A0E2" w:rsidR="00611CE4" w:rsidRPr="00611CE4" w:rsidRDefault="00611CE4" w:rsidP="00611CE4">
      <w:pPr>
        <w:pStyle w:val="ListParagraph"/>
        <w:numPr>
          <w:ilvl w:val="0"/>
          <w:numId w:val="45"/>
        </w:numPr>
        <w:spacing w:line="360" w:lineRule="auto"/>
        <w:rPr>
          <w:rFonts w:eastAsia="Times New Roman"/>
          <w:lang w:val="en-IN"/>
        </w:rPr>
      </w:pPr>
      <w:r w:rsidRPr="00611CE4">
        <w:rPr>
          <w:rFonts w:eastAsia="Times New Roman"/>
          <w:lang w:val="en-IN"/>
        </w:rPr>
        <w:t>Fall detection logic: Can be simple rule-based or involve more complex machine learning models.</w:t>
      </w:r>
    </w:p>
    <w:p w14:paraId="2F46781B" w14:textId="70103F9C" w:rsidR="00611CE4" w:rsidRPr="00611CE4" w:rsidRDefault="00611CE4" w:rsidP="00611CE4">
      <w:pPr>
        <w:spacing w:line="360" w:lineRule="auto"/>
        <w:jc w:val="both"/>
        <w:rPr>
          <w:rFonts w:ascii="Times New Roman" w:eastAsia="Times New Roman" w:hAnsi="Times New Roman" w:cs="Times New Roman"/>
          <w:b/>
          <w:sz w:val="25"/>
          <w:szCs w:val="25"/>
          <w:lang w:val="en-IN"/>
        </w:rPr>
      </w:pPr>
      <w:r w:rsidRPr="00611CE4">
        <w:rPr>
          <w:rFonts w:ascii="Times New Roman" w:eastAsia="Times New Roman" w:hAnsi="Times New Roman" w:cs="Times New Roman"/>
          <w:b/>
          <w:sz w:val="25"/>
          <w:szCs w:val="25"/>
          <w:lang w:val="en-IN"/>
        </w:rPr>
        <w:t xml:space="preserve">Benefits of using </w:t>
      </w:r>
      <w:r w:rsidR="0005765B" w:rsidRPr="00611CE4">
        <w:rPr>
          <w:rFonts w:ascii="Times New Roman" w:eastAsia="Times New Roman" w:hAnsi="Times New Roman" w:cs="Times New Roman"/>
          <w:b/>
          <w:sz w:val="25"/>
          <w:szCs w:val="25"/>
          <w:lang w:val="en-IN"/>
        </w:rPr>
        <w:t>Media Pipe</w:t>
      </w:r>
      <w:r w:rsidRPr="00611CE4">
        <w:rPr>
          <w:rFonts w:ascii="Times New Roman" w:eastAsia="Times New Roman" w:hAnsi="Times New Roman" w:cs="Times New Roman"/>
          <w:b/>
          <w:sz w:val="25"/>
          <w:szCs w:val="25"/>
          <w:lang w:val="en-IN"/>
        </w:rPr>
        <w:t xml:space="preserve"> and OpenCV:</w:t>
      </w:r>
    </w:p>
    <w:p w14:paraId="3D7A6599" w14:textId="227BFB49" w:rsidR="00611CE4" w:rsidRPr="0005765B" w:rsidRDefault="00611CE4" w:rsidP="0005765B">
      <w:pPr>
        <w:pStyle w:val="ListParagraph"/>
        <w:numPr>
          <w:ilvl w:val="0"/>
          <w:numId w:val="46"/>
        </w:numPr>
        <w:spacing w:line="360" w:lineRule="auto"/>
        <w:rPr>
          <w:rFonts w:eastAsia="Times New Roman"/>
          <w:lang w:val="en-IN"/>
        </w:rPr>
      </w:pPr>
      <w:r w:rsidRPr="0005765B">
        <w:rPr>
          <w:rFonts w:eastAsia="Times New Roman"/>
          <w:lang w:val="en-IN"/>
        </w:rPr>
        <w:t>Open source and free to use.</w:t>
      </w:r>
    </w:p>
    <w:p w14:paraId="1B98647E" w14:textId="572940B8" w:rsidR="00611CE4" w:rsidRPr="0005765B" w:rsidRDefault="00611CE4" w:rsidP="0005765B">
      <w:pPr>
        <w:pStyle w:val="ListParagraph"/>
        <w:numPr>
          <w:ilvl w:val="0"/>
          <w:numId w:val="46"/>
        </w:numPr>
        <w:spacing w:line="360" w:lineRule="auto"/>
        <w:rPr>
          <w:rFonts w:eastAsia="Times New Roman"/>
          <w:lang w:val="en-IN"/>
        </w:rPr>
      </w:pPr>
      <w:r w:rsidRPr="0005765B">
        <w:rPr>
          <w:rFonts w:eastAsia="Times New Roman"/>
          <w:lang w:val="en-IN"/>
        </w:rPr>
        <w:t>Easy to set up and implement.</w:t>
      </w:r>
    </w:p>
    <w:p w14:paraId="4053FB4F" w14:textId="1EAF2E29" w:rsidR="00611CE4" w:rsidRPr="0005765B" w:rsidRDefault="00611CE4" w:rsidP="0005765B">
      <w:pPr>
        <w:pStyle w:val="ListParagraph"/>
        <w:numPr>
          <w:ilvl w:val="0"/>
          <w:numId w:val="46"/>
        </w:numPr>
        <w:spacing w:line="360" w:lineRule="auto"/>
        <w:rPr>
          <w:rFonts w:eastAsia="Times New Roman"/>
          <w:lang w:val="en-IN"/>
        </w:rPr>
      </w:pPr>
      <w:r w:rsidRPr="0005765B">
        <w:rPr>
          <w:rFonts w:eastAsia="Times New Roman"/>
          <w:lang w:val="en-IN"/>
        </w:rPr>
        <w:t>Flexibility to customize and optimize for specific needs.</w:t>
      </w:r>
    </w:p>
    <w:p w14:paraId="5174C51D" w14:textId="7C5F1A5A" w:rsidR="003710DD" w:rsidRPr="0005765B" w:rsidRDefault="00611CE4" w:rsidP="0005765B">
      <w:pPr>
        <w:pStyle w:val="ListParagraph"/>
        <w:numPr>
          <w:ilvl w:val="0"/>
          <w:numId w:val="46"/>
        </w:numPr>
        <w:spacing w:line="360" w:lineRule="auto"/>
        <w:rPr>
          <w:rFonts w:eastAsia="Times New Roman"/>
        </w:rPr>
      </w:pPr>
      <w:r w:rsidRPr="0005765B">
        <w:rPr>
          <w:rFonts w:eastAsia="Times New Roman"/>
          <w:lang w:val="en-IN"/>
        </w:rPr>
        <w:t>Active community and resources available for support.</w:t>
      </w:r>
    </w:p>
    <w:p w14:paraId="59700156" w14:textId="77777777" w:rsidR="00F47251" w:rsidRDefault="00F47251" w:rsidP="00C82BC0">
      <w:pPr>
        <w:spacing w:line="360" w:lineRule="auto"/>
        <w:jc w:val="both"/>
        <w:rPr>
          <w:rFonts w:ascii="Times New Roman" w:eastAsia="Times New Roman" w:hAnsi="Times New Roman" w:cs="Times New Roman"/>
          <w:b/>
          <w:sz w:val="28"/>
          <w:szCs w:val="28"/>
        </w:rPr>
      </w:pPr>
    </w:p>
    <w:p w14:paraId="3E5A473F" w14:textId="629A6DB7" w:rsidR="00D336A0" w:rsidRDefault="003710DD" w:rsidP="00C82BC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622857">
        <w:rPr>
          <w:rFonts w:ascii="Times New Roman" w:eastAsia="Times New Roman" w:hAnsi="Times New Roman" w:cs="Times New Roman"/>
          <w:b/>
          <w:sz w:val="28"/>
          <w:szCs w:val="28"/>
        </w:rPr>
        <w:t xml:space="preserve">Research </w:t>
      </w:r>
      <w:r>
        <w:rPr>
          <w:rFonts w:ascii="Times New Roman" w:eastAsia="Times New Roman" w:hAnsi="Times New Roman" w:cs="Times New Roman"/>
          <w:b/>
          <w:sz w:val="28"/>
          <w:szCs w:val="28"/>
        </w:rPr>
        <w:t>Progress Overview</w:t>
      </w:r>
      <w:r w:rsidRPr="00622857">
        <w:rPr>
          <w:rFonts w:ascii="Times New Roman" w:eastAsia="Times New Roman" w:hAnsi="Times New Roman" w:cs="Times New Roman"/>
          <w:b/>
          <w:sz w:val="28"/>
          <w:szCs w:val="28"/>
        </w:rPr>
        <w:t>:</w:t>
      </w:r>
    </w:p>
    <w:p w14:paraId="4CCC04F0" w14:textId="11DA2C2D" w:rsidR="00867D8B" w:rsidRDefault="00661D81" w:rsidP="00C82BC0">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To estimate human </w:t>
      </w:r>
      <w:r w:rsidR="00776A13">
        <w:rPr>
          <w:rFonts w:ascii="Times New Roman" w:eastAsia="Times New Roman" w:hAnsi="Times New Roman" w:cs="Times New Roman"/>
          <w:bCs/>
          <w:sz w:val="24"/>
          <w:szCs w:val="24"/>
        </w:rPr>
        <w:t>body,</w:t>
      </w:r>
      <w:r>
        <w:rPr>
          <w:rFonts w:ascii="Times New Roman" w:eastAsia="Times New Roman" w:hAnsi="Times New Roman" w:cs="Times New Roman"/>
          <w:bCs/>
          <w:sz w:val="24"/>
          <w:szCs w:val="24"/>
        </w:rPr>
        <w:t xml:space="preserve"> pose in a video/image we used media pipe – pose estimation by google. Its land marker task lets us to detect different points of human body in an image or video as well as in live feed</w:t>
      </w:r>
      <w:r w:rsidR="00776A13">
        <w:rPr>
          <w:rFonts w:ascii="Times New Roman" w:eastAsia="Times New Roman" w:hAnsi="Times New Roman" w:cs="Times New Roman"/>
          <w:bCs/>
          <w:sz w:val="24"/>
          <w:szCs w:val="24"/>
        </w:rPr>
        <w:t xml:space="preserve">. So, to detect a fall the model measures if the center of gravity of a person in the feed is in between the </w:t>
      </w:r>
      <w:r w:rsidR="0005765B">
        <w:rPr>
          <w:rFonts w:ascii="Times New Roman" w:eastAsia="Times New Roman" w:hAnsi="Times New Roman" w:cs="Times New Roman"/>
          <w:bCs/>
          <w:sz w:val="24"/>
          <w:szCs w:val="24"/>
        </w:rPr>
        <w:t>coordinates</w:t>
      </w:r>
      <w:r w:rsidR="00776A13">
        <w:rPr>
          <w:rFonts w:ascii="Times New Roman" w:eastAsia="Times New Roman" w:hAnsi="Times New Roman" w:cs="Times New Roman"/>
          <w:bCs/>
          <w:sz w:val="24"/>
          <w:szCs w:val="24"/>
        </w:rPr>
        <w:t xml:space="preserve"> of the feet else the system detects a fall in the feed.</w:t>
      </w:r>
    </w:p>
    <w:p w14:paraId="27387C2B" w14:textId="77777777" w:rsidR="00776A13" w:rsidRDefault="00776A13" w:rsidP="00C82BC0">
      <w:pPr>
        <w:spacing w:line="360" w:lineRule="auto"/>
        <w:jc w:val="both"/>
        <w:rPr>
          <w:rFonts w:ascii="Times New Roman" w:eastAsia="Times New Roman" w:hAnsi="Times New Roman" w:cs="Times New Roman"/>
          <w:bCs/>
          <w:sz w:val="24"/>
          <w:szCs w:val="24"/>
        </w:rPr>
      </w:pPr>
    </w:p>
    <w:p w14:paraId="251589CD" w14:textId="7CBDA04F" w:rsidR="00776A13" w:rsidRDefault="00D504A7" w:rsidP="0074379A">
      <w:pPr>
        <w:pStyle w:val="ListParagraph"/>
        <w:numPr>
          <w:ilvl w:val="0"/>
          <w:numId w:val="40"/>
        </w:numPr>
        <w:spacing w:line="360" w:lineRule="auto"/>
        <w:rPr>
          <w:rFonts w:eastAsia="Times New Roman"/>
          <w:b/>
          <w:bCs w:val="0"/>
          <w:sz w:val="26"/>
          <w:szCs w:val="26"/>
        </w:rPr>
      </w:pPr>
      <w:r w:rsidRPr="00D504A7">
        <w:rPr>
          <w:rFonts w:eastAsia="Times New Roman"/>
          <w:b/>
          <w:bCs w:val="0"/>
          <w:sz w:val="26"/>
          <w:szCs w:val="26"/>
        </w:rPr>
        <w:t>Step 1</w:t>
      </w:r>
      <w:r>
        <w:rPr>
          <w:rFonts w:eastAsia="Times New Roman"/>
          <w:b/>
          <w:bCs w:val="0"/>
          <w:sz w:val="26"/>
          <w:szCs w:val="26"/>
        </w:rPr>
        <w:t>: Extracting Landmarks</w:t>
      </w:r>
    </w:p>
    <w:p w14:paraId="3117D0FD" w14:textId="41578BF8" w:rsidR="00D504A7" w:rsidRDefault="00D504A7" w:rsidP="00E26ACA">
      <w:pPr>
        <w:pStyle w:val="ListParagraph"/>
        <w:spacing w:line="360" w:lineRule="auto"/>
        <w:rPr>
          <w:rFonts w:eastAsia="Times New Roman"/>
        </w:rPr>
      </w:pPr>
      <w:r>
        <w:rPr>
          <w:rFonts w:eastAsia="Times New Roman"/>
        </w:rPr>
        <w:t xml:space="preserve">Using the media pipe landmark function, we extracted the landmarks for different body parts of a human in the feed. The </w:t>
      </w:r>
      <w:r w:rsidR="0005765B">
        <w:rPr>
          <w:rFonts w:eastAsia="Times New Roman"/>
        </w:rPr>
        <w:t>coordinates</w:t>
      </w:r>
      <w:r>
        <w:rPr>
          <w:rFonts w:eastAsia="Times New Roman"/>
        </w:rPr>
        <w:t xml:space="preserve"> for different joints are calculated in</w:t>
      </w:r>
      <w:r w:rsidR="00611CE4">
        <w:rPr>
          <w:rFonts w:eastAsia="Times New Roman"/>
        </w:rPr>
        <w:t xml:space="preserve"> </w:t>
      </w:r>
      <w:r>
        <w:rPr>
          <w:rFonts w:eastAsia="Times New Roman"/>
        </w:rPr>
        <w:lastRenderedPageBreak/>
        <w:t xml:space="preserve">different manner the different manners are displayed in the images below. </w:t>
      </w:r>
      <w:r w:rsidR="0074379A">
        <w:rPr>
          <w:rFonts w:eastAsia="Times New Roman"/>
          <w:noProof/>
        </w:rPr>
        <w:drawing>
          <wp:inline distT="0" distB="0" distL="0" distR="0" wp14:anchorId="28D48AA0" wp14:editId="31DE1F0F">
            <wp:extent cx="5603063" cy="2285879"/>
            <wp:effectExtent l="0" t="0" r="0" b="635"/>
            <wp:docPr id="208406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5638" cy="2307328"/>
                    </a:xfrm>
                    <a:prstGeom prst="rect">
                      <a:avLst/>
                    </a:prstGeom>
                    <a:noFill/>
                    <a:ln>
                      <a:noFill/>
                    </a:ln>
                  </pic:spPr>
                </pic:pic>
              </a:graphicData>
            </a:graphic>
          </wp:inline>
        </w:drawing>
      </w:r>
    </w:p>
    <w:p w14:paraId="7270D61B" w14:textId="7443CE59" w:rsidR="0074379A" w:rsidRDefault="0074379A" w:rsidP="0074379A">
      <w:pPr>
        <w:pStyle w:val="ListParagraph"/>
        <w:spacing w:line="360" w:lineRule="auto"/>
        <w:jc w:val="center"/>
        <w:rPr>
          <w:rFonts w:eastAsia="Times New Roman"/>
        </w:rPr>
      </w:pPr>
      <w:r>
        <w:rPr>
          <w:rFonts w:eastAsia="Times New Roman"/>
        </w:rPr>
        <w:t>Fig – 3.2.</w:t>
      </w:r>
      <w:r w:rsidR="00867D8B">
        <w:rPr>
          <w:rFonts w:eastAsia="Times New Roman"/>
        </w:rPr>
        <w:t>2</w:t>
      </w:r>
      <w:r>
        <w:rPr>
          <w:rFonts w:eastAsia="Times New Roman"/>
        </w:rPr>
        <w:t xml:space="preserve"> – Extracting landmarks</w:t>
      </w:r>
      <w:r w:rsidR="00867D8B">
        <w:rPr>
          <w:rFonts w:eastAsia="Times New Roman"/>
        </w:rPr>
        <w:t>.</w:t>
      </w:r>
    </w:p>
    <w:p w14:paraId="0540CDB5" w14:textId="77777777" w:rsidR="0074379A" w:rsidRDefault="0074379A" w:rsidP="0074379A">
      <w:pPr>
        <w:pStyle w:val="ListParagraph"/>
        <w:spacing w:line="360" w:lineRule="auto"/>
        <w:jc w:val="center"/>
        <w:rPr>
          <w:rFonts w:eastAsia="Times New Roman"/>
        </w:rPr>
      </w:pPr>
    </w:p>
    <w:p w14:paraId="62F3960C" w14:textId="5477C5E4" w:rsidR="0074379A" w:rsidRDefault="0074379A" w:rsidP="0074379A">
      <w:pPr>
        <w:pStyle w:val="ListParagraph"/>
        <w:numPr>
          <w:ilvl w:val="0"/>
          <w:numId w:val="40"/>
        </w:numPr>
        <w:spacing w:line="360" w:lineRule="auto"/>
        <w:rPr>
          <w:rFonts w:eastAsia="Times New Roman"/>
          <w:b/>
          <w:bCs w:val="0"/>
          <w:sz w:val="26"/>
          <w:szCs w:val="26"/>
        </w:rPr>
      </w:pPr>
      <w:r>
        <w:rPr>
          <w:rFonts w:eastAsia="Times New Roman"/>
          <w:b/>
          <w:bCs w:val="0"/>
          <w:sz w:val="26"/>
          <w:szCs w:val="26"/>
        </w:rPr>
        <w:t>Step 2: Calculating Angles</w:t>
      </w:r>
    </w:p>
    <w:p w14:paraId="31DCF54F" w14:textId="7BAA5FF6" w:rsidR="0074379A" w:rsidRDefault="0074379A" w:rsidP="0074379A">
      <w:pPr>
        <w:pStyle w:val="ListParagraph"/>
        <w:spacing w:line="360" w:lineRule="auto"/>
        <w:rPr>
          <w:rFonts w:eastAsia="Times New Roman"/>
          <w:noProof/>
        </w:rPr>
      </w:pPr>
      <w:r>
        <w:rPr>
          <w:rFonts w:eastAsia="Times New Roman"/>
        </w:rPr>
        <w:t>Using the landmarks extracted from the last step we calculate the angles between different joints of human body. The method is displayed in images below.</w:t>
      </w:r>
      <w:r w:rsidRPr="0074379A">
        <w:rPr>
          <w:rFonts w:eastAsia="Times New Roman"/>
          <w:noProof/>
        </w:rPr>
        <w:t xml:space="preserve"> </w:t>
      </w:r>
      <w:r>
        <w:rPr>
          <w:rFonts w:eastAsia="Times New Roman"/>
          <w:noProof/>
        </w:rPr>
        <w:drawing>
          <wp:inline distT="0" distB="0" distL="0" distR="0" wp14:anchorId="2063D974" wp14:editId="3199FDCD">
            <wp:extent cx="4997450" cy="775970"/>
            <wp:effectExtent l="0" t="0" r="0" b="5080"/>
            <wp:docPr id="1936137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450" cy="775970"/>
                    </a:xfrm>
                    <a:prstGeom prst="rect">
                      <a:avLst/>
                    </a:prstGeom>
                    <a:noFill/>
                    <a:ln>
                      <a:noFill/>
                    </a:ln>
                  </pic:spPr>
                </pic:pic>
              </a:graphicData>
            </a:graphic>
          </wp:inline>
        </w:drawing>
      </w:r>
    </w:p>
    <w:p w14:paraId="220474AC" w14:textId="632E9F1A" w:rsidR="0074379A" w:rsidRDefault="0074379A" w:rsidP="0074379A">
      <w:pPr>
        <w:pStyle w:val="ListParagraph"/>
        <w:spacing w:line="360" w:lineRule="auto"/>
        <w:jc w:val="center"/>
        <w:rPr>
          <w:rFonts w:eastAsia="Times New Roman"/>
        </w:rPr>
      </w:pPr>
      <w:r>
        <w:rPr>
          <w:rFonts w:eastAsia="Times New Roman"/>
          <w:noProof/>
        </w:rPr>
        <w:t>Fig – 3.2.</w:t>
      </w:r>
      <w:r w:rsidR="00867D8B">
        <w:rPr>
          <w:rFonts w:eastAsia="Times New Roman"/>
          <w:noProof/>
        </w:rPr>
        <w:t>3</w:t>
      </w:r>
      <w:r>
        <w:rPr>
          <w:rFonts w:eastAsia="Times New Roman"/>
          <w:noProof/>
        </w:rPr>
        <w:t xml:space="preserve"> – Calculating angles using extracted landmarks</w:t>
      </w:r>
      <w:r w:rsidR="00867D8B">
        <w:rPr>
          <w:rFonts w:eastAsia="Times New Roman"/>
          <w:noProof/>
        </w:rPr>
        <w:t>.</w:t>
      </w:r>
    </w:p>
    <w:p w14:paraId="3385D378" w14:textId="0E785484" w:rsidR="0074379A" w:rsidRDefault="0074379A" w:rsidP="0074379A">
      <w:pPr>
        <w:pStyle w:val="ListParagraph"/>
        <w:spacing w:line="360" w:lineRule="auto"/>
        <w:rPr>
          <w:rFonts w:eastAsia="Times New Roman"/>
        </w:rPr>
      </w:pPr>
      <w:r>
        <w:rPr>
          <w:rFonts w:eastAsia="Times New Roman"/>
          <w:noProof/>
        </w:rPr>
        <w:drawing>
          <wp:inline distT="0" distB="0" distL="0" distR="0" wp14:anchorId="2A83FAD7" wp14:editId="09620763">
            <wp:extent cx="5720080" cy="1956435"/>
            <wp:effectExtent l="0" t="0" r="0" b="5715"/>
            <wp:docPr id="94174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1956435"/>
                    </a:xfrm>
                    <a:prstGeom prst="rect">
                      <a:avLst/>
                    </a:prstGeom>
                    <a:noFill/>
                    <a:ln>
                      <a:noFill/>
                    </a:ln>
                  </pic:spPr>
                </pic:pic>
              </a:graphicData>
            </a:graphic>
          </wp:inline>
        </w:drawing>
      </w:r>
    </w:p>
    <w:p w14:paraId="1CD66E55" w14:textId="5D5064F8" w:rsidR="0074379A" w:rsidRDefault="0074379A" w:rsidP="0074379A">
      <w:pPr>
        <w:pStyle w:val="ListParagraph"/>
        <w:spacing w:line="360" w:lineRule="auto"/>
        <w:jc w:val="center"/>
        <w:rPr>
          <w:rFonts w:eastAsia="Times New Roman"/>
        </w:rPr>
      </w:pPr>
      <w:r>
        <w:rPr>
          <w:rFonts w:eastAsia="Times New Roman"/>
        </w:rPr>
        <w:t>Fig – 3.2.</w:t>
      </w:r>
      <w:r w:rsidR="00867D8B">
        <w:rPr>
          <w:rFonts w:eastAsia="Times New Roman"/>
        </w:rPr>
        <w:t>4</w:t>
      </w:r>
      <w:r>
        <w:rPr>
          <w:rFonts w:eastAsia="Times New Roman"/>
        </w:rPr>
        <w:t xml:space="preserve"> – Function of calculating angles</w:t>
      </w:r>
      <w:r w:rsidR="00867D8B">
        <w:rPr>
          <w:rFonts w:eastAsia="Times New Roman"/>
        </w:rPr>
        <w:t>.</w:t>
      </w:r>
    </w:p>
    <w:p w14:paraId="7A3CD171" w14:textId="77777777" w:rsidR="0074379A" w:rsidRDefault="0074379A" w:rsidP="0074379A">
      <w:pPr>
        <w:pStyle w:val="ListParagraph"/>
        <w:spacing w:line="360" w:lineRule="auto"/>
        <w:rPr>
          <w:rFonts w:eastAsia="Times New Roman"/>
        </w:rPr>
      </w:pPr>
    </w:p>
    <w:p w14:paraId="36A59981" w14:textId="147AFA06" w:rsidR="0074379A" w:rsidRDefault="0074379A" w:rsidP="0074379A">
      <w:pPr>
        <w:pStyle w:val="ListParagraph"/>
        <w:numPr>
          <w:ilvl w:val="0"/>
          <w:numId w:val="40"/>
        </w:numPr>
        <w:spacing w:line="360" w:lineRule="auto"/>
        <w:rPr>
          <w:rFonts w:eastAsia="Times New Roman"/>
          <w:b/>
          <w:bCs w:val="0"/>
          <w:sz w:val="26"/>
          <w:szCs w:val="26"/>
        </w:rPr>
      </w:pPr>
      <w:r>
        <w:rPr>
          <w:rFonts w:eastAsia="Times New Roman"/>
          <w:b/>
          <w:bCs w:val="0"/>
          <w:sz w:val="26"/>
          <w:szCs w:val="26"/>
        </w:rPr>
        <w:t xml:space="preserve">Step 3: </w:t>
      </w:r>
      <w:r w:rsidR="00CD328D">
        <w:rPr>
          <w:rFonts w:eastAsia="Times New Roman"/>
          <w:b/>
          <w:bCs w:val="0"/>
          <w:sz w:val="26"/>
          <w:szCs w:val="26"/>
        </w:rPr>
        <w:t>Extracting Points for Base of Human Body</w:t>
      </w:r>
    </w:p>
    <w:p w14:paraId="54AFF177" w14:textId="2B2B12E9" w:rsidR="00CD328D" w:rsidRPr="00CD328D" w:rsidRDefault="00CD328D" w:rsidP="00CD328D">
      <w:pPr>
        <w:pStyle w:val="ListParagraph"/>
        <w:spacing w:line="360" w:lineRule="auto"/>
        <w:rPr>
          <w:rFonts w:eastAsia="Times New Roman"/>
        </w:rPr>
      </w:pPr>
      <w:r>
        <w:rPr>
          <w:rFonts w:eastAsia="Times New Roman"/>
        </w:rPr>
        <w:t xml:space="preserve">This part is most important as we are calculating and generating the co ordinates of the base of human body which will be one of the deciding factors of a fall. These points will be extracted using the landmarks extracted in the </w:t>
      </w:r>
      <w:r w:rsidRPr="00CD328D">
        <w:rPr>
          <w:rFonts w:eastAsia="Times New Roman"/>
          <w:i/>
          <w:iCs/>
        </w:rPr>
        <w:t xml:space="preserve">Step </w:t>
      </w:r>
      <w:r>
        <w:rPr>
          <w:rFonts w:eastAsia="Times New Roman"/>
          <w:i/>
          <w:iCs/>
        </w:rPr>
        <w:t xml:space="preserve">1. </w:t>
      </w:r>
      <w:r>
        <w:rPr>
          <w:rFonts w:eastAsia="Times New Roman"/>
        </w:rPr>
        <w:t xml:space="preserve">These points are denoted </w:t>
      </w:r>
      <w:r>
        <w:rPr>
          <w:rFonts w:eastAsia="Times New Roman"/>
        </w:rPr>
        <w:lastRenderedPageBreak/>
        <w:t>as points of action and the way these points of actions are calculated is shown below.</w:t>
      </w:r>
      <w:r w:rsidR="00867D8B">
        <w:rPr>
          <w:rFonts w:eastAsia="Times New Roman"/>
          <w:noProof/>
        </w:rPr>
        <w:drawing>
          <wp:inline distT="0" distB="0" distL="0" distR="0" wp14:anchorId="559FEC03" wp14:editId="1F376504">
            <wp:extent cx="5730875" cy="4104005"/>
            <wp:effectExtent l="0" t="0" r="3175" b="0"/>
            <wp:docPr id="896188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4104005"/>
                    </a:xfrm>
                    <a:prstGeom prst="rect">
                      <a:avLst/>
                    </a:prstGeom>
                    <a:noFill/>
                    <a:ln>
                      <a:noFill/>
                    </a:ln>
                  </pic:spPr>
                </pic:pic>
              </a:graphicData>
            </a:graphic>
          </wp:inline>
        </w:drawing>
      </w:r>
    </w:p>
    <w:p w14:paraId="74FE5696" w14:textId="236F959C" w:rsidR="00D504A7" w:rsidRPr="00D504A7" w:rsidRDefault="00867D8B" w:rsidP="00867D8B">
      <w:pPr>
        <w:pStyle w:val="ListParagraph"/>
        <w:spacing w:line="360" w:lineRule="auto"/>
        <w:jc w:val="center"/>
        <w:rPr>
          <w:rFonts w:eastAsia="Times New Roman"/>
        </w:rPr>
      </w:pPr>
      <w:r>
        <w:rPr>
          <w:rFonts w:eastAsia="Times New Roman"/>
        </w:rPr>
        <w:t>Fig -3.2.5 – Points of action calculation.</w:t>
      </w:r>
    </w:p>
    <w:p w14:paraId="137EAD48" w14:textId="77777777" w:rsidR="00D504A7" w:rsidRDefault="00D504A7" w:rsidP="00D504A7">
      <w:pPr>
        <w:pStyle w:val="ListParagraph"/>
        <w:spacing w:line="360" w:lineRule="auto"/>
        <w:rPr>
          <w:rFonts w:eastAsia="Times New Roman"/>
          <w:b/>
          <w:bCs w:val="0"/>
          <w:sz w:val="26"/>
          <w:szCs w:val="26"/>
        </w:rPr>
      </w:pPr>
    </w:p>
    <w:p w14:paraId="3346A782" w14:textId="77777777" w:rsidR="00867D8B" w:rsidRDefault="00867D8B" w:rsidP="00D504A7">
      <w:pPr>
        <w:pStyle w:val="ListParagraph"/>
        <w:spacing w:line="360" w:lineRule="auto"/>
        <w:rPr>
          <w:rFonts w:eastAsia="Times New Roman"/>
          <w:b/>
          <w:bCs w:val="0"/>
          <w:sz w:val="26"/>
          <w:szCs w:val="26"/>
        </w:rPr>
      </w:pPr>
    </w:p>
    <w:p w14:paraId="058AF661" w14:textId="77777777" w:rsidR="00867D8B" w:rsidRDefault="00867D8B" w:rsidP="00867D8B">
      <w:pPr>
        <w:pStyle w:val="ListParagraph"/>
        <w:numPr>
          <w:ilvl w:val="0"/>
          <w:numId w:val="40"/>
        </w:numPr>
        <w:spacing w:line="360" w:lineRule="auto"/>
        <w:rPr>
          <w:rFonts w:eastAsia="Times New Roman"/>
          <w:b/>
          <w:bCs w:val="0"/>
          <w:sz w:val="26"/>
          <w:szCs w:val="26"/>
        </w:rPr>
      </w:pPr>
      <w:r>
        <w:rPr>
          <w:rFonts w:eastAsia="Times New Roman"/>
          <w:b/>
          <w:bCs w:val="0"/>
          <w:sz w:val="26"/>
          <w:szCs w:val="26"/>
        </w:rPr>
        <w:t>Step 4: Detecting Fall</w:t>
      </w:r>
    </w:p>
    <w:p w14:paraId="65E1D25B" w14:textId="59FCF3B8" w:rsidR="00867D8B" w:rsidRDefault="00867D8B" w:rsidP="00867D8B">
      <w:pPr>
        <w:pStyle w:val="ListParagraph"/>
        <w:spacing w:line="360" w:lineRule="auto"/>
        <w:rPr>
          <w:rFonts w:eastAsia="Times New Roman"/>
        </w:rPr>
      </w:pPr>
      <w:r>
        <w:rPr>
          <w:rFonts w:eastAsia="Times New Roman"/>
        </w:rPr>
        <w:t xml:space="preserve">To detect the </w:t>
      </w:r>
      <w:r w:rsidR="0066370E">
        <w:rPr>
          <w:rFonts w:eastAsia="Times New Roman"/>
        </w:rPr>
        <w:t>fall,</w:t>
      </w:r>
      <w:r>
        <w:rPr>
          <w:rFonts w:eastAsia="Times New Roman"/>
        </w:rPr>
        <w:t xml:space="preserve"> we subtract the value of x coordinate of base (point of action) with the x coordinate </w:t>
      </w:r>
      <w:r w:rsidR="0066370E">
        <w:rPr>
          <w:rFonts w:eastAsia="Times New Roman"/>
        </w:rPr>
        <w:t>of the</w:t>
      </w:r>
      <w:r>
        <w:rPr>
          <w:rFonts w:eastAsia="Times New Roman"/>
        </w:rPr>
        <w:t xml:space="preserve"> center of mass/gravity of the body and then if it meets certain conditions then it is considered as a fall else the person is considered as standing. The conditions are in the image below.</w:t>
      </w:r>
      <w:r w:rsidR="0066370E" w:rsidRPr="0066370E">
        <w:rPr>
          <w:rFonts w:eastAsia="Times New Roman"/>
          <w:noProof/>
        </w:rPr>
        <w:t xml:space="preserve"> </w:t>
      </w:r>
    </w:p>
    <w:p w14:paraId="46C322C3" w14:textId="4F89F256" w:rsidR="00867D8B" w:rsidRDefault="0066370E" w:rsidP="0066370E">
      <w:pPr>
        <w:pStyle w:val="ListParagraph"/>
        <w:spacing w:line="360" w:lineRule="auto"/>
        <w:jc w:val="center"/>
        <w:rPr>
          <w:rFonts w:eastAsia="Times New Roman"/>
        </w:rPr>
      </w:pPr>
      <w:r>
        <w:rPr>
          <w:rFonts w:eastAsia="Times New Roman"/>
          <w:noProof/>
        </w:rPr>
        <w:drawing>
          <wp:inline distT="0" distB="0" distL="0" distR="0" wp14:anchorId="754F4A65" wp14:editId="7DE5F11C">
            <wp:extent cx="3912870" cy="1637665"/>
            <wp:effectExtent l="0" t="0" r="0" b="635"/>
            <wp:docPr id="3610792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2870" cy="1637665"/>
                    </a:xfrm>
                    <a:prstGeom prst="rect">
                      <a:avLst/>
                    </a:prstGeom>
                    <a:noFill/>
                    <a:ln>
                      <a:noFill/>
                    </a:ln>
                  </pic:spPr>
                </pic:pic>
              </a:graphicData>
            </a:graphic>
          </wp:inline>
        </w:drawing>
      </w:r>
    </w:p>
    <w:p w14:paraId="1F8495E3" w14:textId="1F7AFC0C" w:rsidR="0066370E" w:rsidRDefault="0066370E" w:rsidP="0066370E">
      <w:pPr>
        <w:pStyle w:val="ListParagraph"/>
        <w:spacing w:line="360" w:lineRule="auto"/>
        <w:jc w:val="center"/>
        <w:rPr>
          <w:rFonts w:eastAsia="Times New Roman"/>
        </w:rPr>
      </w:pPr>
      <w:r>
        <w:rPr>
          <w:rFonts w:eastAsia="Times New Roman"/>
        </w:rPr>
        <w:t>Fig – 3.2.6 – Fall Detection.</w:t>
      </w:r>
    </w:p>
    <w:p w14:paraId="6A37EF03" w14:textId="2F82A493" w:rsidR="0066370E" w:rsidRDefault="0066370E" w:rsidP="0066370E">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3.3 Algorithm Used:</w:t>
      </w:r>
    </w:p>
    <w:p w14:paraId="3F0E315F" w14:textId="11412F63" w:rsidR="0066370E" w:rsidRDefault="0066370E" w:rsidP="0066370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uses media pipe by google to detect and find all the landmarks for all the major parts of the body and later using these coordinates finds the base of the human in the feed and the center of mass of that human for upper, lower and full body and then if the center of mass of the body goes out from the base of the human body, then it considers it as a fall.</w:t>
      </w:r>
    </w:p>
    <w:p w14:paraId="3DC51133" w14:textId="3D34448D" w:rsidR="0066370E" w:rsidRDefault="002F798F" w:rsidP="002F79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8FF5DD" wp14:editId="4654C5C7">
            <wp:extent cx="3242945" cy="616585"/>
            <wp:effectExtent l="0" t="0" r="0" b="0"/>
            <wp:docPr id="10485429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2945" cy="616585"/>
                    </a:xfrm>
                    <a:prstGeom prst="rect">
                      <a:avLst/>
                    </a:prstGeom>
                    <a:noFill/>
                    <a:ln>
                      <a:noFill/>
                    </a:ln>
                  </pic:spPr>
                </pic:pic>
              </a:graphicData>
            </a:graphic>
          </wp:inline>
        </w:drawing>
      </w:r>
    </w:p>
    <w:p w14:paraId="197E0157" w14:textId="12456539" w:rsidR="002F798F" w:rsidRDefault="002F798F" w:rsidP="002F798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 3.3.1 – Formula to calculate rectangle’s center of gravity</w:t>
      </w:r>
    </w:p>
    <w:p w14:paraId="08268E96" w14:textId="6A19CCFE" w:rsidR="002F798F" w:rsidRDefault="002F798F" w:rsidP="002F798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36E553B" wp14:editId="7FA684FB">
            <wp:extent cx="4997302" cy="2768266"/>
            <wp:effectExtent l="0" t="0" r="0" b="0"/>
            <wp:docPr id="4202285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7488" cy="2779448"/>
                    </a:xfrm>
                    <a:prstGeom prst="rect">
                      <a:avLst/>
                    </a:prstGeom>
                    <a:noFill/>
                    <a:ln>
                      <a:noFill/>
                    </a:ln>
                  </pic:spPr>
                </pic:pic>
              </a:graphicData>
            </a:graphic>
          </wp:inline>
        </w:drawing>
      </w:r>
    </w:p>
    <w:p w14:paraId="24C7B719" w14:textId="436986A6" w:rsidR="002F798F" w:rsidRDefault="002F798F" w:rsidP="002F798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 3.3.2 – Example of center of mass of a rectangle</w:t>
      </w:r>
    </w:p>
    <w:p w14:paraId="7F6E1178" w14:textId="57049393" w:rsidR="002F798F" w:rsidRDefault="002F798F" w:rsidP="002F798F">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So, measuring the fall for human body will work like as follow:</w:t>
      </w:r>
    </w:p>
    <w:p w14:paraId="0731A293" w14:textId="1F0564F8" w:rsidR="002F798F" w:rsidRDefault="002F798F" w:rsidP="002F798F">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Human’s Body center of mass * 0.75 &gt; | x-axis center of feet – x-axis center of mass of body |</w:t>
      </w:r>
    </w:p>
    <w:p w14:paraId="5A44E459" w14:textId="361A5842" w:rsidR="002F798F" w:rsidRDefault="001E29EB" w:rsidP="002F798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237D3439" wp14:editId="327B0FCF">
            <wp:extent cx="5725160" cy="5643245"/>
            <wp:effectExtent l="0" t="0" r="8890" b="0"/>
            <wp:docPr id="149334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5643245"/>
                    </a:xfrm>
                    <a:prstGeom prst="rect">
                      <a:avLst/>
                    </a:prstGeom>
                    <a:noFill/>
                    <a:ln>
                      <a:noFill/>
                    </a:ln>
                  </pic:spPr>
                </pic:pic>
              </a:graphicData>
            </a:graphic>
          </wp:inline>
        </w:drawing>
      </w:r>
    </w:p>
    <w:p w14:paraId="2E40CEA0" w14:textId="555B189A" w:rsidR="008270D5" w:rsidRDefault="008270D5" w:rsidP="002F798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 3.3.3 – Representation.</w:t>
      </w:r>
    </w:p>
    <w:p w14:paraId="609399BE" w14:textId="77777777" w:rsidR="002F798F" w:rsidRPr="0066370E" w:rsidRDefault="002F798F" w:rsidP="002F798F">
      <w:pPr>
        <w:spacing w:line="360" w:lineRule="auto"/>
        <w:jc w:val="center"/>
        <w:rPr>
          <w:rFonts w:ascii="Times New Roman" w:eastAsia="Times New Roman" w:hAnsi="Times New Roman" w:cs="Times New Roman"/>
          <w:sz w:val="24"/>
          <w:szCs w:val="24"/>
        </w:rPr>
      </w:pPr>
    </w:p>
    <w:p w14:paraId="3A45F21E" w14:textId="7DE0B664" w:rsidR="00481B29" w:rsidRDefault="00481B29" w:rsidP="00481B29">
      <w:pPr>
        <w:spacing w:before="240" w:line="360" w:lineRule="auto"/>
        <w:jc w:val="both"/>
        <w:rPr>
          <w:rFonts w:ascii="Times New Roman" w:eastAsia="Times New Roman" w:hAnsi="Times New Roman" w:cs="Times New Roman"/>
          <w:b/>
          <w:sz w:val="28"/>
          <w:szCs w:val="28"/>
          <w:lang w:val="en-IN"/>
        </w:rPr>
      </w:pPr>
      <w:r w:rsidRPr="00481B29">
        <w:rPr>
          <w:rFonts w:ascii="Times New Roman" w:eastAsia="Times New Roman" w:hAnsi="Times New Roman" w:cs="Times New Roman"/>
          <w:b/>
          <w:sz w:val="28"/>
          <w:szCs w:val="28"/>
          <w:lang w:val="en-IN"/>
        </w:rPr>
        <w:t>3.</w:t>
      </w:r>
      <w:r w:rsidR="0066370E">
        <w:rPr>
          <w:rFonts w:ascii="Times New Roman" w:eastAsia="Times New Roman" w:hAnsi="Times New Roman" w:cs="Times New Roman"/>
          <w:b/>
          <w:sz w:val="28"/>
          <w:szCs w:val="28"/>
          <w:lang w:val="en-IN"/>
        </w:rPr>
        <w:t>4</w:t>
      </w:r>
      <w:r w:rsidRPr="00481B29">
        <w:rPr>
          <w:rFonts w:ascii="Times New Roman" w:eastAsia="Times New Roman" w:hAnsi="Times New Roman" w:cs="Times New Roman"/>
          <w:b/>
          <w:sz w:val="28"/>
          <w:szCs w:val="28"/>
          <w:lang w:val="en-IN"/>
        </w:rPr>
        <w:t xml:space="preserve"> </w:t>
      </w:r>
      <w:r w:rsidR="00776A13">
        <w:rPr>
          <w:rFonts w:ascii="Times New Roman" w:eastAsia="Times New Roman" w:hAnsi="Times New Roman" w:cs="Times New Roman"/>
          <w:b/>
          <w:sz w:val="28"/>
          <w:szCs w:val="28"/>
          <w:lang w:val="en-IN"/>
        </w:rPr>
        <w:t>Tools</w:t>
      </w:r>
      <w:r w:rsidRPr="00481B29">
        <w:rPr>
          <w:rFonts w:ascii="Times New Roman" w:eastAsia="Times New Roman" w:hAnsi="Times New Roman" w:cs="Times New Roman"/>
          <w:b/>
          <w:sz w:val="28"/>
          <w:szCs w:val="28"/>
          <w:lang w:val="en-IN"/>
        </w:rPr>
        <w:t xml:space="preserve"> use</w:t>
      </w:r>
      <w:r w:rsidR="00D32000">
        <w:rPr>
          <w:rFonts w:ascii="Times New Roman" w:eastAsia="Times New Roman" w:hAnsi="Times New Roman" w:cs="Times New Roman"/>
          <w:b/>
          <w:sz w:val="28"/>
          <w:szCs w:val="28"/>
          <w:lang w:val="en-IN"/>
        </w:rPr>
        <w:t>d</w:t>
      </w:r>
      <w:r>
        <w:rPr>
          <w:rFonts w:ascii="Times New Roman" w:eastAsia="Times New Roman" w:hAnsi="Times New Roman" w:cs="Times New Roman"/>
          <w:b/>
          <w:sz w:val="28"/>
          <w:szCs w:val="28"/>
          <w:lang w:val="en-IN"/>
        </w:rPr>
        <w:t>:</w:t>
      </w:r>
    </w:p>
    <w:p w14:paraId="5C59070A" w14:textId="5032DCF2" w:rsidR="00D07B4C" w:rsidRDefault="00776A13" w:rsidP="00776A13">
      <w:pPr>
        <w:pStyle w:val="ListParagraph"/>
        <w:numPr>
          <w:ilvl w:val="0"/>
          <w:numId w:val="39"/>
        </w:numPr>
        <w:spacing w:before="240" w:line="360" w:lineRule="auto"/>
        <w:rPr>
          <w:rFonts w:eastAsia="Times New Roman"/>
          <w:lang w:val="en-IN"/>
        </w:rPr>
      </w:pPr>
      <w:r w:rsidRPr="00776A13">
        <w:rPr>
          <w:rFonts w:eastAsia="Times New Roman"/>
          <w:b/>
          <w:bCs w:val="0"/>
          <w:lang w:val="en-IN"/>
        </w:rPr>
        <w:t xml:space="preserve">Media Pipe </w:t>
      </w:r>
      <w:r w:rsidRPr="00776A13">
        <w:rPr>
          <w:rFonts w:eastAsia="Times New Roman"/>
          <w:lang w:val="en-IN"/>
        </w:rPr>
        <w:t>– For pose estimation</w:t>
      </w:r>
    </w:p>
    <w:p w14:paraId="7002F343" w14:textId="2FCFC4EB" w:rsidR="00776A13" w:rsidRDefault="00776A13" w:rsidP="00776A13">
      <w:pPr>
        <w:pStyle w:val="ListParagraph"/>
        <w:numPr>
          <w:ilvl w:val="0"/>
          <w:numId w:val="39"/>
        </w:numPr>
        <w:spacing w:before="240" w:line="360" w:lineRule="auto"/>
        <w:rPr>
          <w:rFonts w:eastAsia="Times New Roman"/>
          <w:lang w:val="en-IN"/>
        </w:rPr>
      </w:pPr>
      <w:r w:rsidRPr="00776A13">
        <w:rPr>
          <w:rFonts w:eastAsia="Times New Roman"/>
          <w:b/>
          <w:bCs w:val="0"/>
          <w:lang w:val="en-IN"/>
        </w:rPr>
        <w:t>Open CV</w:t>
      </w:r>
      <w:r>
        <w:rPr>
          <w:rFonts w:eastAsia="Times New Roman"/>
          <w:lang w:val="en-IN"/>
        </w:rPr>
        <w:t xml:space="preserve"> – For using videos/images as input</w:t>
      </w:r>
    </w:p>
    <w:p w14:paraId="6FF2FF94" w14:textId="77777777" w:rsidR="008270D5" w:rsidRDefault="008270D5" w:rsidP="008270D5">
      <w:pPr>
        <w:spacing w:before="240" w:line="360" w:lineRule="auto"/>
        <w:rPr>
          <w:rFonts w:eastAsia="Times New Roman"/>
          <w:lang w:val="en-IN"/>
        </w:rPr>
      </w:pPr>
    </w:p>
    <w:p w14:paraId="5A1E7761" w14:textId="77777777" w:rsidR="008270D5" w:rsidRPr="008270D5" w:rsidRDefault="008270D5" w:rsidP="008270D5">
      <w:pPr>
        <w:spacing w:before="240" w:line="360" w:lineRule="auto"/>
        <w:rPr>
          <w:rFonts w:eastAsia="Times New Roman"/>
          <w:lang w:val="en-IN"/>
        </w:rPr>
      </w:pPr>
    </w:p>
    <w:p w14:paraId="4C0A39DA" w14:textId="77777777" w:rsidR="00611CE4" w:rsidRDefault="00611CE4" w:rsidP="003710DD">
      <w:pPr>
        <w:spacing w:before="240" w:line="360" w:lineRule="auto"/>
        <w:jc w:val="both"/>
        <w:rPr>
          <w:rFonts w:ascii="Times New Roman" w:hAnsi="Times New Roman" w:cs="Times New Roman"/>
          <w:b/>
          <w:bCs/>
          <w:color w:val="374151"/>
          <w:sz w:val="28"/>
          <w:szCs w:val="28"/>
          <w:lang w:val="en-IN"/>
        </w:rPr>
      </w:pPr>
    </w:p>
    <w:p w14:paraId="1E55CA1E" w14:textId="3EE40114" w:rsidR="008270D5" w:rsidRDefault="008270D5" w:rsidP="003710DD">
      <w:pPr>
        <w:spacing w:before="240" w:line="360" w:lineRule="auto"/>
        <w:jc w:val="both"/>
        <w:rPr>
          <w:rFonts w:ascii="Times New Roman" w:hAnsi="Times New Roman" w:cs="Times New Roman"/>
          <w:color w:val="374151"/>
          <w:sz w:val="24"/>
          <w:szCs w:val="24"/>
          <w:lang w:val="en-IN"/>
        </w:rPr>
      </w:pPr>
      <w:r>
        <w:rPr>
          <w:rFonts w:ascii="Times New Roman" w:hAnsi="Times New Roman" w:cs="Times New Roman"/>
          <w:b/>
          <w:bCs/>
          <w:color w:val="374151"/>
          <w:sz w:val="28"/>
          <w:szCs w:val="28"/>
          <w:lang w:val="en-IN"/>
        </w:rPr>
        <w:lastRenderedPageBreak/>
        <w:t>3.5 Results</w:t>
      </w:r>
    </w:p>
    <w:p w14:paraId="3581BD0E" w14:textId="2F99A140" w:rsidR="008270D5" w:rsidRPr="00E15A4A" w:rsidRDefault="00790E94" w:rsidP="00790E94">
      <w:pPr>
        <w:pStyle w:val="ListParagraph"/>
        <w:numPr>
          <w:ilvl w:val="0"/>
          <w:numId w:val="41"/>
        </w:numPr>
        <w:spacing w:before="240" w:line="360" w:lineRule="auto"/>
        <w:rPr>
          <w:color w:val="374151"/>
          <w:sz w:val="26"/>
          <w:szCs w:val="26"/>
          <w:lang w:val="en-IN"/>
        </w:rPr>
      </w:pPr>
      <w:r w:rsidRPr="00E15A4A">
        <w:rPr>
          <w:b/>
          <w:bCs w:val="0"/>
          <w:color w:val="374151"/>
          <w:sz w:val="26"/>
          <w:szCs w:val="26"/>
          <w:lang w:val="en-IN"/>
        </w:rPr>
        <w:t>Standing:</w:t>
      </w:r>
    </w:p>
    <w:p w14:paraId="7FFB8E48" w14:textId="77777777" w:rsidR="00E15A4A" w:rsidRPr="00E15A4A" w:rsidRDefault="00E15A4A" w:rsidP="00E15A4A">
      <w:pPr>
        <w:pStyle w:val="ListParagraph"/>
        <w:spacing w:before="240" w:line="360" w:lineRule="auto"/>
        <w:rPr>
          <w:color w:val="374151"/>
          <w:sz w:val="26"/>
          <w:szCs w:val="26"/>
          <w:lang w:val="en-IN"/>
        </w:rPr>
      </w:pPr>
    </w:p>
    <w:p w14:paraId="2EB699D8" w14:textId="3F602197" w:rsidR="00790E94" w:rsidRDefault="00790E94" w:rsidP="00790E94">
      <w:pPr>
        <w:pStyle w:val="ListParagraph"/>
        <w:spacing w:before="240" w:line="360" w:lineRule="auto"/>
        <w:rPr>
          <w:color w:val="374151"/>
          <w:lang w:val="en-IN"/>
        </w:rPr>
      </w:pPr>
      <w:r>
        <w:rPr>
          <w:b/>
          <w:bCs w:val="0"/>
          <w:noProof/>
          <w:color w:val="374151"/>
          <w:lang w:val="en-IN"/>
        </w:rPr>
        <w:drawing>
          <wp:inline distT="0" distB="0" distL="0" distR="0" wp14:anchorId="2C32527F" wp14:editId="6C7132E8">
            <wp:extent cx="5497033" cy="3681946"/>
            <wp:effectExtent l="0" t="0" r="8890" b="0"/>
            <wp:docPr id="14435632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2918" cy="3685887"/>
                    </a:xfrm>
                    <a:prstGeom prst="rect">
                      <a:avLst/>
                    </a:prstGeom>
                    <a:noFill/>
                    <a:ln>
                      <a:noFill/>
                    </a:ln>
                  </pic:spPr>
                </pic:pic>
              </a:graphicData>
            </a:graphic>
          </wp:inline>
        </w:drawing>
      </w:r>
    </w:p>
    <w:p w14:paraId="1279D64F" w14:textId="5E6465C1" w:rsidR="00790E94" w:rsidRDefault="00790E94" w:rsidP="00790E94">
      <w:pPr>
        <w:pStyle w:val="ListParagraph"/>
        <w:spacing w:before="240" w:line="360" w:lineRule="auto"/>
        <w:jc w:val="center"/>
        <w:rPr>
          <w:color w:val="374151"/>
          <w:lang w:val="en-IN"/>
        </w:rPr>
      </w:pPr>
      <w:r>
        <w:rPr>
          <w:color w:val="374151"/>
          <w:lang w:val="en-IN"/>
        </w:rPr>
        <w:t>Fig – 3.5.1 – Standing.</w:t>
      </w:r>
    </w:p>
    <w:p w14:paraId="44EEAA12" w14:textId="584A40B6" w:rsidR="00790E94" w:rsidRDefault="00790E94" w:rsidP="00790E94">
      <w:pPr>
        <w:pStyle w:val="ListParagraph"/>
        <w:spacing w:before="240" w:line="360" w:lineRule="auto"/>
        <w:jc w:val="center"/>
        <w:rPr>
          <w:color w:val="374151"/>
          <w:lang w:val="en-IN"/>
        </w:rPr>
      </w:pPr>
      <w:r>
        <w:rPr>
          <w:noProof/>
          <w:color w:val="374151"/>
          <w:lang w:val="en-IN"/>
        </w:rPr>
        <w:drawing>
          <wp:inline distT="0" distB="0" distL="0" distR="0" wp14:anchorId="76DA00CA" wp14:editId="4D215C0B">
            <wp:extent cx="5475767" cy="3514805"/>
            <wp:effectExtent l="0" t="0" r="0" b="0"/>
            <wp:docPr id="12947370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3550" cy="3519801"/>
                    </a:xfrm>
                    <a:prstGeom prst="rect">
                      <a:avLst/>
                    </a:prstGeom>
                    <a:noFill/>
                    <a:ln>
                      <a:noFill/>
                    </a:ln>
                  </pic:spPr>
                </pic:pic>
              </a:graphicData>
            </a:graphic>
          </wp:inline>
        </w:drawing>
      </w:r>
    </w:p>
    <w:p w14:paraId="11CB6E70" w14:textId="0898891E" w:rsidR="00790E94" w:rsidRPr="00C455D7" w:rsidRDefault="00790E94" w:rsidP="00C455D7">
      <w:pPr>
        <w:pStyle w:val="ListParagraph"/>
        <w:spacing w:before="240" w:line="360" w:lineRule="auto"/>
        <w:jc w:val="center"/>
        <w:rPr>
          <w:color w:val="374151"/>
          <w:lang w:val="en-IN"/>
        </w:rPr>
      </w:pPr>
      <w:r>
        <w:rPr>
          <w:color w:val="374151"/>
          <w:lang w:val="en-IN"/>
        </w:rPr>
        <w:t>Fig – 3.5.2 – Standing as on knees.</w:t>
      </w:r>
    </w:p>
    <w:p w14:paraId="11233B4B" w14:textId="28CE8C60" w:rsidR="00790E94" w:rsidRPr="00E15A4A" w:rsidRDefault="00790E94" w:rsidP="00790E94">
      <w:pPr>
        <w:pStyle w:val="ListParagraph"/>
        <w:numPr>
          <w:ilvl w:val="0"/>
          <w:numId w:val="41"/>
        </w:numPr>
        <w:spacing w:before="240" w:line="360" w:lineRule="auto"/>
        <w:rPr>
          <w:color w:val="374151"/>
          <w:sz w:val="26"/>
          <w:szCs w:val="26"/>
          <w:lang w:val="en-IN"/>
        </w:rPr>
      </w:pPr>
      <w:r w:rsidRPr="00E15A4A">
        <w:rPr>
          <w:b/>
          <w:bCs w:val="0"/>
          <w:color w:val="374151"/>
          <w:sz w:val="26"/>
          <w:szCs w:val="26"/>
          <w:lang w:val="en-IN"/>
        </w:rPr>
        <w:lastRenderedPageBreak/>
        <w:t>Fallen:</w:t>
      </w:r>
    </w:p>
    <w:p w14:paraId="5F101420" w14:textId="77777777" w:rsidR="00E15A4A" w:rsidRPr="00E15A4A" w:rsidRDefault="00E15A4A" w:rsidP="00E15A4A">
      <w:pPr>
        <w:pStyle w:val="ListParagraph"/>
        <w:spacing w:before="240" w:line="360" w:lineRule="auto"/>
        <w:rPr>
          <w:color w:val="374151"/>
          <w:sz w:val="26"/>
          <w:szCs w:val="26"/>
          <w:lang w:val="en-IN"/>
        </w:rPr>
      </w:pPr>
    </w:p>
    <w:p w14:paraId="78A2AB7D" w14:textId="5E36D167" w:rsidR="00790E94" w:rsidRDefault="00790E94" w:rsidP="00790E94">
      <w:pPr>
        <w:pStyle w:val="ListParagraph"/>
        <w:spacing w:before="240" w:line="360" w:lineRule="auto"/>
        <w:rPr>
          <w:color w:val="374151"/>
          <w:lang w:val="en-IN"/>
        </w:rPr>
      </w:pPr>
      <w:r>
        <w:rPr>
          <w:b/>
          <w:bCs w:val="0"/>
          <w:noProof/>
          <w:color w:val="374151"/>
          <w:lang w:val="en-IN"/>
        </w:rPr>
        <w:drawing>
          <wp:inline distT="0" distB="0" distL="0" distR="0" wp14:anchorId="13A948A2" wp14:editId="2481D203">
            <wp:extent cx="5401340" cy="3667525"/>
            <wp:effectExtent l="0" t="0" r="8890" b="9525"/>
            <wp:docPr id="10286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8313" cy="3672260"/>
                    </a:xfrm>
                    <a:prstGeom prst="rect">
                      <a:avLst/>
                    </a:prstGeom>
                    <a:noFill/>
                    <a:ln>
                      <a:noFill/>
                    </a:ln>
                  </pic:spPr>
                </pic:pic>
              </a:graphicData>
            </a:graphic>
          </wp:inline>
        </w:drawing>
      </w:r>
    </w:p>
    <w:p w14:paraId="0972FDAB" w14:textId="4014EC44" w:rsidR="00790E94" w:rsidRDefault="00790E94" w:rsidP="00790E94">
      <w:pPr>
        <w:pStyle w:val="ListParagraph"/>
        <w:spacing w:before="240" w:line="360" w:lineRule="auto"/>
        <w:jc w:val="center"/>
        <w:rPr>
          <w:color w:val="374151"/>
          <w:lang w:val="en-IN"/>
        </w:rPr>
      </w:pPr>
      <w:r>
        <w:rPr>
          <w:color w:val="374151"/>
          <w:lang w:val="en-IN"/>
        </w:rPr>
        <w:t>Fig – 3.5.3 – Fallen.</w:t>
      </w:r>
      <w:r>
        <w:rPr>
          <w:noProof/>
          <w:color w:val="374151"/>
          <w:lang w:val="en-IN"/>
        </w:rPr>
        <w:drawing>
          <wp:inline distT="0" distB="0" distL="0" distR="0" wp14:anchorId="065550C7" wp14:editId="36FFC285">
            <wp:extent cx="5416524" cy="3668232"/>
            <wp:effectExtent l="0" t="0" r="0" b="8890"/>
            <wp:docPr id="17612737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6262" cy="3674827"/>
                    </a:xfrm>
                    <a:prstGeom prst="rect">
                      <a:avLst/>
                    </a:prstGeom>
                    <a:noFill/>
                    <a:ln>
                      <a:noFill/>
                    </a:ln>
                  </pic:spPr>
                </pic:pic>
              </a:graphicData>
            </a:graphic>
          </wp:inline>
        </w:drawing>
      </w:r>
    </w:p>
    <w:p w14:paraId="51B9D18C" w14:textId="1B51A92F" w:rsidR="00790E94" w:rsidRPr="00790E94" w:rsidRDefault="00790E94" w:rsidP="00790E94">
      <w:pPr>
        <w:pStyle w:val="ListParagraph"/>
        <w:spacing w:before="240" w:line="360" w:lineRule="auto"/>
        <w:jc w:val="center"/>
        <w:rPr>
          <w:color w:val="374151"/>
          <w:lang w:val="en-IN"/>
        </w:rPr>
      </w:pPr>
      <w:r>
        <w:rPr>
          <w:color w:val="374151"/>
          <w:lang w:val="en-IN"/>
        </w:rPr>
        <w:t>Fig – 3.5.4 – Fallen.</w:t>
      </w:r>
    </w:p>
    <w:p w14:paraId="61570AD3" w14:textId="31D9A1F2" w:rsidR="000252E4" w:rsidRPr="00EC66B2" w:rsidRDefault="000252E4" w:rsidP="00F47251">
      <w:pPr>
        <w:rPr>
          <w:rFonts w:ascii="Times New Roman" w:hAnsi="Times New Roman" w:cs="Times New Roman"/>
          <w:b/>
          <w:sz w:val="32"/>
          <w:szCs w:val="32"/>
        </w:rPr>
      </w:pPr>
      <w:r>
        <w:rPr>
          <w:rFonts w:ascii="Times New Roman" w:hAnsi="Times New Roman" w:cs="Times New Roman"/>
          <w:b/>
          <w:sz w:val="32"/>
          <w:szCs w:val="32"/>
        </w:rPr>
        <w:lastRenderedPageBreak/>
        <w:t>Chapter 4</w:t>
      </w:r>
    </w:p>
    <w:p w14:paraId="63473876" w14:textId="77777777" w:rsidR="000252E4" w:rsidRDefault="000252E4" w:rsidP="000252E4">
      <w:pPr>
        <w:spacing w:line="480" w:lineRule="auto"/>
        <w:jc w:val="center"/>
        <w:rPr>
          <w:rFonts w:ascii="Times New Roman" w:hAnsi="Times New Roman" w:cs="Times New Roman"/>
          <w:b/>
          <w:sz w:val="32"/>
          <w:szCs w:val="32"/>
        </w:rPr>
      </w:pPr>
      <w:r>
        <w:rPr>
          <w:rFonts w:ascii="Times New Roman" w:hAnsi="Times New Roman" w:cs="Times New Roman"/>
          <w:b/>
          <w:sz w:val="32"/>
          <w:szCs w:val="32"/>
        </w:rPr>
        <w:t>Future Work Plan</w:t>
      </w:r>
    </w:p>
    <w:p w14:paraId="3E4DF1B7" w14:textId="77777777" w:rsidR="00C82BC0" w:rsidRDefault="00C82BC0" w:rsidP="00101E11">
      <w:pPr>
        <w:spacing w:line="480" w:lineRule="auto"/>
        <w:jc w:val="both"/>
        <w:rPr>
          <w:rFonts w:ascii="Times New Roman" w:hAnsi="Times New Roman" w:cs="Times New Roman"/>
          <w:sz w:val="24"/>
          <w:szCs w:val="24"/>
        </w:rPr>
      </w:pPr>
      <w:r>
        <w:rPr>
          <w:rFonts w:ascii="Times New Roman" w:hAnsi="Times New Roman" w:cs="Times New Roman"/>
          <w:sz w:val="24"/>
          <w:szCs w:val="24"/>
        </w:rPr>
        <w:t>The future work plan of our project are as follows:</w:t>
      </w:r>
    </w:p>
    <w:tbl>
      <w:tblPr>
        <w:tblStyle w:val="TableGrid"/>
        <w:tblW w:w="0" w:type="auto"/>
        <w:tblLook w:val="04A0" w:firstRow="1" w:lastRow="0" w:firstColumn="1" w:lastColumn="0" w:noHBand="0" w:noVBand="1"/>
      </w:tblPr>
      <w:tblGrid>
        <w:gridCol w:w="1255"/>
        <w:gridCol w:w="4755"/>
        <w:gridCol w:w="3006"/>
      </w:tblGrid>
      <w:tr w:rsidR="00C82BC0" w14:paraId="1D108E3B" w14:textId="77777777" w:rsidTr="00C82BC0">
        <w:tc>
          <w:tcPr>
            <w:tcW w:w="1255" w:type="dxa"/>
            <w:vAlign w:val="center"/>
          </w:tcPr>
          <w:p w14:paraId="4F3ED411" w14:textId="77777777" w:rsidR="00C82BC0" w:rsidRPr="00C82BC0" w:rsidRDefault="00C82BC0" w:rsidP="000252E4">
            <w:pPr>
              <w:spacing w:line="480" w:lineRule="auto"/>
              <w:jc w:val="center"/>
              <w:rPr>
                <w:rFonts w:ascii="Times New Roman" w:hAnsi="Times New Roman" w:cs="Times New Roman"/>
                <w:b/>
                <w:sz w:val="24"/>
                <w:szCs w:val="24"/>
              </w:rPr>
            </w:pPr>
            <w:r w:rsidRPr="00C82BC0">
              <w:rPr>
                <w:rFonts w:ascii="Times New Roman" w:hAnsi="Times New Roman" w:cs="Times New Roman"/>
                <w:b/>
                <w:sz w:val="24"/>
                <w:szCs w:val="24"/>
              </w:rPr>
              <w:t>Sl. No.</w:t>
            </w:r>
          </w:p>
        </w:tc>
        <w:tc>
          <w:tcPr>
            <w:tcW w:w="4755" w:type="dxa"/>
            <w:vAlign w:val="center"/>
          </w:tcPr>
          <w:p w14:paraId="385A812B" w14:textId="77777777" w:rsidR="00C82BC0" w:rsidRPr="00C82BC0" w:rsidRDefault="00C82BC0" w:rsidP="000252E4">
            <w:pPr>
              <w:spacing w:line="480" w:lineRule="auto"/>
              <w:jc w:val="center"/>
              <w:rPr>
                <w:rFonts w:ascii="Times New Roman" w:hAnsi="Times New Roman" w:cs="Times New Roman"/>
                <w:b/>
                <w:sz w:val="24"/>
                <w:szCs w:val="24"/>
              </w:rPr>
            </w:pPr>
            <w:r w:rsidRPr="00C82BC0">
              <w:rPr>
                <w:rFonts w:ascii="Times New Roman" w:hAnsi="Times New Roman" w:cs="Times New Roman"/>
                <w:b/>
                <w:sz w:val="24"/>
                <w:szCs w:val="24"/>
              </w:rPr>
              <w:t>Work Description</w:t>
            </w:r>
          </w:p>
        </w:tc>
        <w:tc>
          <w:tcPr>
            <w:tcW w:w="3006" w:type="dxa"/>
            <w:vAlign w:val="center"/>
          </w:tcPr>
          <w:p w14:paraId="031A252B" w14:textId="77777777" w:rsidR="00C82BC0" w:rsidRPr="00C82BC0" w:rsidRDefault="00C82BC0" w:rsidP="000252E4">
            <w:pPr>
              <w:spacing w:line="480" w:lineRule="auto"/>
              <w:jc w:val="center"/>
              <w:rPr>
                <w:rFonts w:ascii="Times New Roman" w:hAnsi="Times New Roman" w:cs="Times New Roman"/>
                <w:b/>
                <w:sz w:val="24"/>
                <w:szCs w:val="24"/>
              </w:rPr>
            </w:pPr>
            <w:r w:rsidRPr="00C82BC0">
              <w:rPr>
                <w:rFonts w:ascii="Times New Roman" w:hAnsi="Times New Roman" w:cs="Times New Roman"/>
                <w:b/>
                <w:sz w:val="24"/>
                <w:szCs w:val="24"/>
              </w:rPr>
              <w:t>Duration in Days</w:t>
            </w:r>
          </w:p>
        </w:tc>
      </w:tr>
      <w:tr w:rsidR="00C82BC0" w14:paraId="355B8ECC" w14:textId="77777777" w:rsidTr="00C82BC0">
        <w:tc>
          <w:tcPr>
            <w:tcW w:w="1255" w:type="dxa"/>
          </w:tcPr>
          <w:p w14:paraId="1F2D3C56" w14:textId="20CFC57B" w:rsidR="00C82BC0" w:rsidRPr="004E22A6" w:rsidRDefault="008270D5" w:rsidP="000252E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4755" w:type="dxa"/>
          </w:tcPr>
          <w:p w14:paraId="257083FD" w14:textId="4C3A388C" w:rsidR="00C82BC0" w:rsidRDefault="008270D5" w:rsidP="008270D5">
            <w:pPr>
              <w:spacing w:line="360" w:lineRule="auto"/>
              <w:rPr>
                <w:rFonts w:ascii="Times New Roman" w:hAnsi="Times New Roman" w:cs="Times New Roman"/>
                <w:b/>
                <w:sz w:val="32"/>
                <w:szCs w:val="32"/>
              </w:rPr>
            </w:pPr>
            <w:r>
              <w:rPr>
                <w:rFonts w:ascii="Times New Roman" w:hAnsi="Times New Roman" w:cs="Times New Roman"/>
                <w:sz w:val="24"/>
                <w:szCs w:val="24"/>
              </w:rPr>
              <w:t xml:space="preserve">We plan to generate alerts to send a notification or any other type of alert </w:t>
            </w:r>
            <w:r w:rsidR="0005765B">
              <w:rPr>
                <w:rFonts w:ascii="Times New Roman" w:hAnsi="Times New Roman" w:cs="Times New Roman"/>
                <w:sz w:val="24"/>
                <w:szCs w:val="24"/>
              </w:rPr>
              <w:t>whenever</w:t>
            </w:r>
            <w:r>
              <w:rPr>
                <w:rFonts w:ascii="Times New Roman" w:hAnsi="Times New Roman" w:cs="Times New Roman"/>
                <w:sz w:val="24"/>
                <w:szCs w:val="24"/>
              </w:rPr>
              <w:t xml:space="preserve"> a fall is detected. It can be done by using telepot library of python.</w:t>
            </w:r>
          </w:p>
        </w:tc>
        <w:tc>
          <w:tcPr>
            <w:tcW w:w="3006" w:type="dxa"/>
          </w:tcPr>
          <w:p w14:paraId="68844518" w14:textId="4483625A" w:rsidR="00C82BC0" w:rsidRPr="0005765B" w:rsidRDefault="0005765B" w:rsidP="000252E4">
            <w:pPr>
              <w:spacing w:line="480" w:lineRule="auto"/>
              <w:jc w:val="center"/>
              <w:rPr>
                <w:rFonts w:ascii="Times New Roman" w:hAnsi="Times New Roman" w:cs="Times New Roman"/>
                <w:b/>
                <w:sz w:val="28"/>
                <w:szCs w:val="28"/>
              </w:rPr>
            </w:pPr>
            <w:r w:rsidRPr="0005765B">
              <w:rPr>
                <w:rFonts w:ascii="Times New Roman" w:hAnsi="Times New Roman" w:cs="Times New Roman"/>
                <w:b/>
                <w:sz w:val="28"/>
                <w:szCs w:val="28"/>
              </w:rPr>
              <w:t>7 – 10 days</w:t>
            </w:r>
          </w:p>
        </w:tc>
      </w:tr>
      <w:tr w:rsidR="00C82BC0" w14:paraId="059770CC" w14:textId="77777777" w:rsidTr="0005765B">
        <w:trPr>
          <w:trHeight w:val="2200"/>
        </w:trPr>
        <w:tc>
          <w:tcPr>
            <w:tcW w:w="1255" w:type="dxa"/>
          </w:tcPr>
          <w:p w14:paraId="1482033A" w14:textId="705A26B3" w:rsidR="00C82BC0" w:rsidRPr="008270D5" w:rsidRDefault="008270D5" w:rsidP="000252E4">
            <w:pPr>
              <w:spacing w:line="480" w:lineRule="auto"/>
              <w:jc w:val="center"/>
              <w:rPr>
                <w:rFonts w:ascii="Times New Roman" w:hAnsi="Times New Roman" w:cs="Times New Roman"/>
                <w:b/>
                <w:sz w:val="28"/>
                <w:szCs w:val="28"/>
              </w:rPr>
            </w:pPr>
            <w:r>
              <w:rPr>
                <w:rFonts w:ascii="Times New Roman" w:hAnsi="Times New Roman" w:cs="Times New Roman"/>
                <w:b/>
                <w:sz w:val="28"/>
                <w:szCs w:val="28"/>
              </w:rPr>
              <w:t>2</w:t>
            </w:r>
          </w:p>
        </w:tc>
        <w:tc>
          <w:tcPr>
            <w:tcW w:w="4755" w:type="dxa"/>
          </w:tcPr>
          <w:p w14:paraId="5AC276C0" w14:textId="5235521D" w:rsidR="00C82BC0" w:rsidRDefault="008270D5" w:rsidP="008270D5">
            <w:pPr>
              <w:spacing w:line="360" w:lineRule="auto"/>
              <w:rPr>
                <w:rFonts w:ascii="Times New Roman" w:hAnsi="Times New Roman" w:cs="Times New Roman"/>
                <w:b/>
                <w:sz w:val="32"/>
                <w:szCs w:val="32"/>
              </w:rPr>
            </w:pPr>
            <w:r>
              <w:rPr>
                <w:rFonts w:ascii="Times New Roman" w:hAnsi="Times New Roman" w:cs="Times New Roman"/>
                <w:sz w:val="24"/>
                <w:szCs w:val="24"/>
              </w:rPr>
              <w:t>W</w:t>
            </w:r>
            <w:r w:rsidRPr="004E22A6">
              <w:rPr>
                <w:rFonts w:ascii="Times New Roman" w:hAnsi="Times New Roman" w:cs="Times New Roman"/>
                <w:sz w:val="24"/>
                <w:szCs w:val="24"/>
              </w:rPr>
              <w:t xml:space="preserve">e plan to </w:t>
            </w:r>
            <w:r>
              <w:rPr>
                <w:rFonts w:ascii="Times New Roman" w:hAnsi="Times New Roman" w:cs="Times New Roman"/>
                <w:sz w:val="24"/>
                <w:szCs w:val="24"/>
              </w:rPr>
              <w:t>integrate audio features into our fall detection framework.</w:t>
            </w:r>
            <w:r w:rsidRPr="004E22A6">
              <w:rPr>
                <w:rFonts w:ascii="Times New Roman" w:hAnsi="Times New Roman" w:cs="Times New Roman"/>
                <w:sz w:val="24"/>
                <w:szCs w:val="24"/>
              </w:rPr>
              <w:t xml:space="preserve"> The addition of audio-based analysis aims to provide complementary information to enhance the overall effectiveness of fall detection.</w:t>
            </w:r>
          </w:p>
        </w:tc>
        <w:tc>
          <w:tcPr>
            <w:tcW w:w="3006" w:type="dxa"/>
          </w:tcPr>
          <w:p w14:paraId="715283CE" w14:textId="3C53BE73" w:rsidR="00C82BC0" w:rsidRPr="0005765B" w:rsidRDefault="0005765B" w:rsidP="000252E4">
            <w:pPr>
              <w:spacing w:line="480" w:lineRule="auto"/>
              <w:jc w:val="center"/>
              <w:rPr>
                <w:rFonts w:ascii="Times New Roman" w:hAnsi="Times New Roman" w:cs="Times New Roman"/>
                <w:b/>
                <w:sz w:val="28"/>
                <w:szCs w:val="28"/>
              </w:rPr>
            </w:pPr>
            <w:r w:rsidRPr="0005765B">
              <w:rPr>
                <w:rFonts w:ascii="Times New Roman" w:hAnsi="Times New Roman" w:cs="Times New Roman"/>
                <w:b/>
                <w:sz w:val="28"/>
                <w:szCs w:val="28"/>
              </w:rPr>
              <w:t>10 – 14 days</w:t>
            </w:r>
          </w:p>
        </w:tc>
      </w:tr>
      <w:tr w:rsidR="00C82BC0" w14:paraId="0B0B1F3D" w14:textId="77777777" w:rsidTr="0005765B">
        <w:trPr>
          <w:trHeight w:val="70"/>
        </w:trPr>
        <w:tc>
          <w:tcPr>
            <w:tcW w:w="1255" w:type="dxa"/>
          </w:tcPr>
          <w:p w14:paraId="1DCEF86F" w14:textId="3A94B71F" w:rsidR="00C82BC0" w:rsidRPr="0005765B" w:rsidRDefault="0005765B" w:rsidP="0005765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3</w:t>
            </w:r>
          </w:p>
        </w:tc>
        <w:tc>
          <w:tcPr>
            <w:tcW w:w="4755" w:type="dxa"/>
          </w:tcPr>
          <w:p w14:paraId="281D8840" w14:textId="0FD94CF2" w:rsidR="00C82BC0" w:rsidRPr="0005765B" w:rsidRDefault="0005765B" w:rsidP="0005765B">
            <w:pPr>
              <w:spacing w:line="360" w:lineRule="auto"/>
              <w:rPr>
                <w:rFonts w:ascii="Times New Roman" w:hAnsi="Times New Roman" w:cs="Times New Roman"/>
                <w:sz w:val="24"/>
                <w:szCs w:val="24"/>
              </w:rPr>
            </w:pPr>
            <w:r>
              <w:rPr>
                <w:rFonts w:ascii="Times New Roman" w:hAnsi="Times New Roman" w:cs="Times New Roman"/>
                <w:sz w:val="24"/>
                <w:szCs w:val="24"/>
              </w:rPr>
              <w:t xml:space="preserve">We plan to reduce the false calls as much as possible for better use and making this model as convenient as possible </w:t>
            </w:r>
          </w:p>
        </w:tc>
        <w:tc>
          <w:tcPr>
            <w:tcW w:w="3006" w:type="dxa"/>
          </w:tcPr>
          <w:p w14:paraId="1000D57F" w14:textId="7BEC4BE6" w:rsidR="00C82BC0" w:rsidRPr="0005765B" w:rsidRDefault="0005765B" w:rsidP="000252E4">
            <w:pPr>
              <w:spacing w:line="480" w:lineRule="auto"/>
              <w:jc w:val="center"/>
              <w:rPr>
                <w:rFonts w:ascii="Times New Roman" w:hAnsi="Times New Roman" w:cs="Times New Roman"/>
                <w:b/>
                <w:sz w:val="28"/>
                <w:szCs w:val="28"/>
              </w:rPr>
            </w:pPr>
            <w:r w:rsidRPr="0005765B">
              <w:rPr>
                <w:rFonts w:ascii="Times New Roman" w:hAnsi="Times New Roman" w:cs="Times New Roman"/>
                <w:b/>
                <w:sz w:val="28"/>
                <w:szCs w:val="28"/>
              </w:rPr>
              <w:t>5 – 7 days</w:t>
            </w:r>
          </w:p>
        </w:tc>
      </w:tr>
    </w:tbl>
    <w:p w14:paraId="148FA8FD" w14:textId="77777777" w:rsidR="000252E4" w:rsidRDefault="000252E4" w:rsidP="000252E4">
      <w:pPr>
        <w:spacing w:line="480" w:lineRule="auto"/>
        <w:jc w:val="center"/>
        <w:rPr>
          <w:rFonts w:ascii="Times New Roman" w:hAnsi="Times New Roman" w:cs="Times New Roman"/>
          <w:b/>
          <w:sz w:val="32"/>
          <w:szCs w:val="32"/>
        </w:rPr>
      </w:pPr>
    </w:p>
    <w:p w14:paraId="66529D97" w14:textId="77777777" w:rsidR="000252E4" w:rsidRDefault="000252E4" w:rsidP="000252E4">
      <w:pPr>
        <w:spacing w:line="480" w:lineRule="auto"/>
        <w:jc w:val="center"/>
        <w:rPr>
          <w:rFonts w:ascii="Times New Roman" w:hAnsi="Times New Roman" w:cs="Times New Roman"/>
          <w:b/>
          <w:sz w:val="32"/>
          <w:szCs w:val="32"/>
        </w:rPr>
      </w:pPr>
    </w:p>
    <w:p w14:paraId="0A74A617" w14:textId="77777777" w:rsidR="000252E4" w:rsidRDefault="000252E4" w:rsidP="000252E4">
      <w:pPr>
        <w:spacing w:line="480" w:lineRule="auto"/>
        <w:jc w:val="center"/>
        <w:rPr>
          <w:rFonts w:ascii="Times New Roman" w:hAnsi="Times New Roman" w:cs="Times New Roman"/>
          <w:b/>
          <w:sz w:val="32"/>
          <w:szCs w:val="32"/>
        </w:rPr>
      </w:pPr>
    </w:p>
    <w:p w14:paraId="381479FA" w14:textId="77777777" w:rsidR="00B254D5" w:rsidRDefault="00B254D5" w:rsidP="000252E4">
      <w:pPr>
        <w:spacing w:line="480" w:lineRule="auto"/>
        <w:jc w:val="center"/>
        <w:rPr>
          <w:rFonts w:ascii="Times New Roman" w:hAnsi="Times New Roman" w:cs="Times New Roman"/>
          <w:b/>
          <w:sz w:val="32"/>
          <w:szCs w:val="32"/>
        </w:rPr>
      </w:pPr>
    </w:p>
    <w:p w14:paraId="04983973" w14:textId="77777777" w:rsidR="00B254D5" w:rsidRDefault="00B254D5" w:rsidP="000252E4">
      <w:pPr>
        <w:spacing w:line="480" w:lineRule="auto"/>
        <w:jc w:val="center"/>
        <w:rPr>
          <w:rFonts w:ascii="Times New Roman" w:hAnsi="Times New Roman" w:cs="Times New Roman"/>
          <w:b/>
          <w:sz w:val="32"/>
          <w:szCs w:val="32"/>
        </w:rPr>
      </w:pPr>
    </w:p>
    <w:p w14:paraId="5EE0AB25" w14:textId="77777777" w:rsidR="00B254D5" w:rsidRDefault="00B254D5" w:rsidP="000252E4">
      <w:pPr>
        <w:spacing w:line="480" w:lineRule="auto"/>
        <w:jc w:val="center"/>
        <w:rPr>
          <w:rFonts w:ascii="Times New Roman" w:hAnsi="Times New Roman" w:cs="Times New Roman"/>
          <w:b/>
          <w:sz w:val="32"/>
          <w:szCs w:val="32"/>
        </w:rPr>
      </w:pPr>
    </w:p>
    <w:p w14:paraId="6C129763" w14:textId="77777777" w:rsidR="00B254D5" w:rsidRDefault="00B254D5" w:rsidP="000252E4">
      <w:pPr>
        <w:spacing w:line="480" w:lineRule="auto"/>
        <w:jc w:val="center"/>
        <w:rPr>
          <w:rFonts w:ascii="Times New Roman" w:hAnsi="Times New Roman" w:cs="Times New Roman"/>
          <w:b/>
          <w:sz w:val="32"/>
          <w:szCs w:val="32"/>
        </w:rPr>
      </w:pPr>
    </w:p>
    <w:p w14:paraId="34955C30" w14:textId="77777777" w:rsidR="00E15A4A" w:rsidRDefault="00E15A4A" w:rsidP="00B254D5">
      <w:pPr>
        <w:spacing w:line="480" w:lineRule="auto"/>
        <w:jc w:val="both"/>
        <w:rPr>
          <w:rFonts w:ascii="Times New Roman" w:hAnsi="Times New Roman" w:cs="Times New Roman"/>
          <w:b/>
          <w:sz w:val="32"/>
          <w:szCs w:val="32"/>
        </w:rPr>
      </w:pPr>
    </w:p>
    <w:p w14:paraId="3C173B43" w14:textId="77777777" w:rsidR="00C455D7" w:rsidRDefault="00C455D7" w:rsidP="00B254D5">
      <w:pPr>
        <w:spacing w:line="480" w:lineRule="auto"/>
        <w:jc w:val="both"/>
        <w:rPr>
          <w:rFonts w:ascii="Times New Roman" w:hAnsi="Times New Roman" w:cs="Times New Roman"/>
          <w:b/>
          <w:sz w:val="32"/>
          <w:szCs w:val="32"/>
        </w:rPr>
      </w:pPr>
    </w:p>
    <w:p w14:paraId="44283677" w14:textId="26D42B7F" w:rsidR="00B254D5" w:rsidRPr="00EC66B2" w:rsidRDefault="00B254D5" w:rsidP="00B254D5">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55BE4101" w14:textId="77777777" w:rsidR="00B254D5" w:rsidRDefault="00B254D5" w:rsidP="00B254D5">
      <w:pPr>
        <w:spacing w:line="480" w:lineRule="auto"/>
        <w:jc w:val="center"/>
        <w:rPr>
          <w:rFonts w:ascii="Times New Roman" w:hAnsi="Times New Roman" w:cs="Times New Roman"/>
          <w:b/>
          <w:sz w:val="32"/>
          <w:szCs w:val="32"/>
        </w:rPr>
      </w:pPr>
      <w:r>
        <w:rPr>
          <w:rFonts w:ascii="Times New Roman" w:hAnsi="Times New Roman" w:cs="Times New Roman"/>
          <w:b/>
          <w:sz w:val="32"/>
          <w:szCs w:val="32"/>
        </w:rPr>
        <w:t>Weekly Task</w:t>
      </w:r>
    </w:p>
    <w:p w14:paraId="7ED0B207" w14:textId="77777777" w:rsidR="00B254D5" w:rsidRDefault="00B254D5" w:rsidP="00B254D5">
      <w:pPr>
        <w:spacing w:line="480" w:lineRule="auto"/>
        <w:jc w:val="both"/>
        <w:rPr>
          <w:rFonts w:ascii="Times New Roman" w:hAnsi="Times New Roman" w:cs="Times New Roman"/>
          <w:sz w:val="24"/>
          <w:szCs w:val="24"/>
        </w:rPr>
      </w:pPr>
      <w:r w:rsidRPr="00B254D5">
        <w:rPr>
          <w:rFonts w:ascii="Times New Roman" w:hAnsi="Times New Roman" w:cs="Times New Roman"/>
          <w:sz w:val="24"/>
          <w:szCs w:val="24"/>
        </w:rPr>
        <w:t xml:space="preserve">The </w:t>
      </w:r>
      <w:r w:rsidR="00CC1E2D">
        <w:rPr>
          <w:rFonts w:ascii="Times New Roman" w:hAnsi="Times New Roman" w:cs="Times New Roman"/>
          <w:sz w:val="24"/>
          <w:szCs w:val="24"/>
        </w:rPr>
        <w:t>report of project work allocated</w:t>
      </w:r>
      <w:r>
        <w:rPr>
          <w:rFonts w:ascii="Times New Roman" w:hAnsi="Times New Roman" w:cs="Times New Roman"/>
          <w:sz w:val="24"/>
          <w:szCs w:val="24"/>
        </w:rPr>
        <w:t xml:space="preserve"> by the supervisor is as follows:</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803"/>
        <w:gridCol w:w="1291"/>
        <w:gridCol w:w="18"/>
        <w:gridCol w:w="2795"/>
        <w:gridCol w:w="1336"/>
        <w:gridCol w:w="1549"/>
        <w:gridCol w:w="7"/>
        <w:gridCol w:w="1217"/>
      </w:tblGrid>
      <w:tr w:rsidR="00CC1E2D" w14:paraId="3BA32973" w14:textId="77777777" w:rsidTr="0060628B">
        <w:trPr>
          <w:trHeight w:val="557"/>
          <w:jc w:val="center"/>
        </w:trPr>
        <w:tc>
          <w:tcPr>
            <w:tcW w:w="803" w:type="dxa"/>
            <w:vAlign w:val="center"/>
          </w:tcPr>
          <w:p w14:paraId="274AC19D" w14:textId="77777777" w:rsidR="00CC1E2D" w:rsidRPr="00B254D5" w:rsidRDefault="00CC1E2D" w:rsidP="0060628B">
            <w:pPr>
              <w:jc w:val="center"/>
              <w:rPr>
                <w:rFonts w:ascii="Times New Roman" w:hAnsi="Times New Roman" w:cs="Times New Roman"/>
                <w:b/>
                <w:sz w:val="24"/>
                <w:szCs w:val="24"/>
              </w:rPr>
            </w:pPr>
            <w:r w:rsidRPr="00B254D5">
              <w:rPr>
                <w:rFonts w:ascii="Times New Roman" w:hAnsi="Times New Roman" w:cs="Times New Roman"/>
                <w:b/>
                <w:sz w:val="24"/>
                <w:szCs w:val="24"/>
              </w:rPr>
              <w:t>Week No.</w:t>
            </w:r>
          </w:p>
        </w:tc>
        <w:tc>
          <w:tcPr>
            <w:tcW w:w="1291" w:type="dxa"/>
            <w:vAlign w:val="center"/>
          </w:tcPr>
          <w:p w14:paraId="79F25C4E" w14:textId="77777777" w:rsidR="00CC1E2D" w:rsidRDefault="00CC1E2D" w:rsidP="0060628B">
            <w:pPr>
              <w:jc w:val="center"/>
              <w:rPr>
                <w:rFonts w:ascii="Times New Roman" w:hAnsi="Times New Roman" w:cs="Times New Roman"/>
                <w:b/>
                <w:sz w:val="24"/>
                <w:szCs w:val="24"/>
              </w:rPr>
            </w:pPr>
            <w:r w:rsidRPr="00B254D5">
              <w:rPr>
                <w:rFonts w:ascii="Times New Roman" w:hAnsi="Times New Roman" w:cs="Times New Roman"/>
                <w:b/>
                <w:sz w:val="24"/>
                <w:szCs w:val="24"/>
              </w:rPr>
              <w:t>Date:</w:t>
            </w:r>
          </w:p>
          <w:p w14:paraId="61CC05FC" w14:textId="77777777" w:rsidR="00CC1E2D" w:rsidRPr="00B254D5" w:rsidRDefault="00CC1E2D" w:rsidP="0060628B">
            <w:pPr>
              <w:jc w:val="center"/>
              <w:rPr>
                <w:rFonts w:ascii="Times New Roman" w:hAnsi="Times New Roman" w:cs="Times New Roman"/>
                <w:b/>
                <w:sz w:val="24"/>
                <w:szCs w:val="24"/>
              </w:rPr>
            </w:pPr>
            <w:r w:rsidRPr="00B254D5">
              <w:rPr>
                <w:rFonts w:ascii="Times New Roman" w:hAnsi="Times New Roman" w:cs="Times New Roman"/>
                <w:b/>
                <w:sz w:val="24"/>
                <w:szCs w:val="24"/>
              </w:rPr>
              <w:t xml:space="preserve"> From-To</w:t>
            </w:r>
          </w:p>
        </w:tc>
        <w:tc>
          <w:tcPr>
            <w:tcW w:w="2813" w:type="dxa"/>
            <w:gridSpan w:val="2"/>
            <w:vAlign w:val="center"/>
          </w:tcPr>
          <w:p w14:paraId="6B0E72E1" w14:textId="77777777" w:rsidR="00CC1E2D" w:rsidRPr="00B254D5" w:rsidRDefault="00CC1E2D" w:rsidP="0060628B">
            <w:pPr>
              <w:jc w:val="center"/>
              <w:rPr>
                <w:rFonts w:ascii="Times New Roman" w:hAnsi="Times New Roman" w:cs="Times New Roman"/>
                <w:b/>
                <w:sz w:val="24"/>
                <w:szCs w:val="24"/>
              </w:rPr>
            </w:pPr>
            <w:r>
              <w:rPr>
                <w:rFonts w:ascii="Times New Roman" w:hAnsi="Times New Roman" w:cs="Times New Roman"/>
                <w:b/>
                <w:sz w:val="24"/>
                <w:szCs w:val="24"/>
              </w:rPr>
              <w:t>Work Allocated</w:t>
            </w:r>
          </w:p>
        </w:tc>
        <w:tc>
          <w:tcPr>
            <w:tcW w:w="1336" w:type="dxa"/>
            <w:vAlign w:val="center"/>
          </w:tcPr>
          <w:p w14:paraId="245A15E1" w14:textId="77777777" w:rsidR="00CC1E2D" w:rsidRDefault="00CC1E2D" w:rsidP="0060628B">
            <w:pPr>
              <w:jc w:val="center"/>
              <w:rPr>
                <w:rFonts w:ascii="Times New Roman" w:hAnsi="Times New Roman" w:cs="Times New Roman"/>
                <w:b/>
                <w:sz w:val="24"/>
                <w:szCs w:val="24"/>
              </w:rPr>
            </w:pPr>
            <w:r>
              <w:rPr>
                <w:rFonts w:ascii="Times New Roman" w:hAnsi="Times New Roman" w:cs="Times New Roman"/>
                <w:b/>
                <w:sz w:val="24"/>
                <w:szCs w:val="24"/>
              </w:rPr>
              <w:t>Work Completed</w:t>
            </w:r>
          </w:p>
          <w:p w14:paraId="2F062132" w14:textId="77777777" w:rsidR="00CC1E2D" w:rsidRPr="00B254D5" w:rsidRDefault="00CC1E2D" w:rsidP="0060628B">
            <w:pPr>
              <w:jc w:val="center"/>
              <w:rPr>
                <w:rFonts w:ascii="Times New Roman" w:hAnsi="Times New Roman" w:cs="Times New Roman"/>
                <w:b/>
                <w:sz w:val="24"/>
                <w:szCs w:val="24"/>
              </w:rPr>
            </w:pPr>
            <w:r>
              <w:rPr>
                <w:rFonts w:ascii="Times New Roman" w:hAnsi="Times New Roman" w:cs="Times New Roman"/>
                <w:b/>
                <w:sz w:val="24"/>
                <w:szCs w:val="24"/>
              </w:rPr>
              <w:t>(Yes/No)</w:t>
            </w:r>
          </w:p>
        </w:tc>
        <w:tc>
          <w:tcPr>
            <w:tcW w:w="1556" w:type="dxa"/>
            <w:gridSpan w:val="2"/>
            <w:vAlign w:val="center"/>
          </w:tcPr>
          <w:p w14:paraId="19344772" w14:textId="77777777" w:rsidR="00CC1E2D" w:rsidRPr="00B254D5" w:rsidRDefault="00CC1E2D" w:rsidP="0060628B">
            <w:pPr>
              <w:jc w:val="center"/>
              <w:rPr>
                <w:rFonts w:ascii="Times New Roman" w:hAnsi="Times New Roman" w:cs="Times New Roman"/>
                <w:b/>
                <w:sz w:val="24"/>
                <w:szCs w:val="24"/>
              </w:rPr>
            </w:pPr>
            <w:r>
              <w:rPr>
                <w:rFonts w:ascii="Times New Roman" w:hAnsi="Times New Roman" w:cs="Times New Roman"/>
                <w:b/>
                <w:sz w:val="24"/>
                <w:szCs w:val="24"/>
              </w:rPr>
              <w:t>Remarks</w:t>
            </w:r>
          </w:p>
        </w:tc>
        <w:tc>
          <w:tcPr>
            <w:tcW w:w="1217" w:type="dxa"/>
            <w:vAlign w:val="center"/>
          </w:tcPr>
          <w:p w14:paraId="05A59072" w14:textId="77777777" w:rsidR="00CC1E2D" w:rsidRPr="00B254D5" w:rsidRDefault="00CC1E2D" w:rsidP="0060628B">
            <w:pPr>
              <w:jc w:val="center"/>
              <w:rPr>
                <w:rFonts w:ascii="Times New Roman" w:hAnsi="Times New Roman" w:cs="Times New Roman"/>
                <w:b/>
                <w:sz w:val="24"/>
                <w:szCs w:val="24"/>
              </w:rPr>
            </w:pPr>
            <w:r w:rsidRPr="00B254D5">
              <w:rPr>
                <w:rFonts w:ascii="Times New Roman" w:hAnsi="Times New Roman" w:cs="Times New Roman"/>
                <w:b/>
                <w:sz w:val="24"/>
                <w:szCs w:val="24"/>
              </w:rPr>
              <w:t>Guide Signature</w:t>
            </w:r>
          </w:p>
        </w:tc>
      </w:tr>
      <w:tr w:rsidR="00CC1E2D" w14:paraId="3F565EA2" w14:textId="77777777" w:rsidTr="0060628B">
        <w:trPr>
          <w:trHeight w:val="908"/>
          <w:jc w:val="center"/>
        </w:trPr>
        <w:tc>
          <w:tcPr>
            <w:tcW w:w="803" w:type="dxa"/>
          </w:tcPr>
          <w:p w14:paraId="7D79F7EA" w14:textId="77777777" w:rsidR="00CC1E2D" w:rsidRDefault="00CC1E2D" w:rsidP="0060628B">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91" w:type="dxa"/>
          </w:tcPr>
          <w:p w14:paraId="4B28D5BA" w14:textId="432E1BDE" w:rsidR="0060628B" w:rsidRDefault="0060628B" w:rsidP="0060628B">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r w:rsidRPr="0060628B">
              <w:rPr>
                <w:rFonts w:ascii="Times New Roman" w:hAnsi="Times New Roman" w:cs="Times New Roman"/>
                <w:sz w:val="24"/>
                <w:szCs w:val="24"/>
                <w:vertAlign w:val="superscript"/>
              </w:rPr>
              <w:t>th</w:t>
            </w:r>
            <w:r>
              <w:rPr>
                <w:rFonts w:ascii="Times New Roman" w:hAnsi="Times New Roman" w:cs="Times New Roman"/>
                <w:sz w:val="24"/>
                <w:szCs w:val="24"/>
              </w:rPr>
              <w:t xml:space="preserve"> Sept-24</w:t>
            </w:r>
            <w:r w:rsidRPr="0060628B">
              <w:rPr>
                <w:rFonts w:ascii="Times New Roman" w:hAnsi="Times New Roman" w:cs="Times New Roman"/>
                <w:sz w:val="24"/>
                <w:szCs w:val="24"/>
                <w:vertAlign w:val="superscript"/>
              </w:rPr>
              <w:t>th</w:t>
            </w:r>
            <w:r>
              <w:rPr>
                <w:rFonts w:ascii="Times New Roman" w:hAnsi="Times New Roman" w:cs="Times New Roman"/>
                <w:sz w:val="24"/>
                <w:szCs w:val="24"/>
              </w:rPr>
              <w:t xml:space="preserve"> Sept</w:t>
            </w:r>
          </w:p>
        </w:tc>
        <w:tc>
          <w:tcPr>
            <w:tcW w:w="2813" w:type="dxa"/>
            <w:gridSpan w:val="2"/>
          </w:tcPr>
          <w:p w14:paraId="789C1503" w14:textId="1078A279" w:rsidR="00CC1E2D" w:rsidRDefault="0060628B" w:rsidP="0060628B">
            <w:pPr>
              <w:spacing w:line="480" w:lineRule="auto"/>
              <w:jc w:val="center"/>
              <w:rPr>
                <w:rFonts w:ascii="Times New Roman" w:hAnsi="Times New Roman" w:cs="Times New Roman"/>
                <w:sz w:val="24"/>
                <w:szCs w:val="24"/>
              </w:rPr>
            </w:pPr>
            <w:r>
              <w:rPr>
                <w:rFonts w:ascii="Times New Roman" w:hAnsi="Times New Roman" w:cs="Times New Roman"/>
                <w:sz w:val="24"/>
                <w:szCs w:val="24"/>
              </w:rPr>
              <w:t>Project Work Discussion</w:t>
            </w:r>
          </w:p>
        </w:tc>
        <w:tc>
          <w:tcPr>
            <w:tcW w:w="1336" w:type="dxa"/>
          </w:tcPr>
          <w:p w14:paraId="16DF0921" w14:textId="6BF4CE6E" w:rsidR="00CC1E2D" w:rsidRDefault="0060628B" w:rsidP="0060628B">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556" w:type="dxa"/>
            <w:gridSpan w:val="2"/>
          </w:tcPr>
          <w:p w14:paraId="056E0657" w14:textId="77777777" w:rsidR="00CC1E2D" w:rsidRDefault="00CC1E2D" w:rsidP="0060628B">
            <w:pPr>
              <w:spacing w:line="480" w:lineRule="auto"/>
              <w:jc w:val="both"/>
              <w:rPr>
                <w:rFonts w:ascii="Times New Roman" w:hAnsi="Times New Roman" w:cs="Times New Roman"/>
                <w:sz w:val="24"/>
                <w:szCs w:val="24"/>
              </w:rPr>
            </w:pPr>
          </w:p>
        </w:tc>
        <w:tc>
          <w:tcPr>
            <w:tcW w:w="1217" w:type="dxa"/>
          </w:tcPr>
          <w:p w14:paraId="68F5F8CA" w14:textId="77777777" w:rsidR="00CC1E2D" w:rsidRDefault="00CC1E2D" w:rsidP="0060628B">
            <w:pPr>
              <w:spacing w:line="480" w:lineRule="auto"/>
              <w:jc w:val="both"/>
              <w:rPr>
                <w:rFonts w:ascii="Times New Roman" w:hAnsi="Times New Roman" w:cs="Times New Roman"/>
                <w:sz w:val="24"/>
                <w:szCs w:val="24"/>
              </w:rPr>
            </w:pPr>
          </w:p>
        </w:tc>
      </w:tr>
      <w:tr w:rsidR="00CC1E2D" w14:paraId="25637EA9" w14:textId="77777777" w:rsidTr="0060628B">
        <w:trPr>
          <w:trHeight w:val="971"/>
          <w:jc w:val="center"/>
        </w:trPr>
        <w:tc>
          <w:tcPr>
            <w:tcW w:w="803" w:type="dxa"/>
          </w:tcPr>
          <w:p w14:paraId="6F79535A" w14:textId="77777777" w:rsidR="00CC1E2D" w:rsidRDefault="00CC1E2D" w:rsidP="0060628B">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91" w:type="dxa"/>
          </w:tcPr>
          <w:p w14:paraId="1C7F901E" w14:textId="60B81F3F" w:rsidR="00CC1E2D" w:rsidRDefault="0060628B" w:rsidP="0060628B">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r w:rsidRPr="0060628B">
              <w:rPr>
                <w:rFonts w:ascii="Times New Roman" w:hAnsi="Times New Roman" w:cs="Times New Roman"/>
                <w:sz w:val="24"/>
                <w:szCs w:val="24"/>
                <w:vertAlign w:val="superscript"/>
              </w:rPr>
              <w:t>th</w:t>
            </w:r>
            <w:r>
              <w:rPr>
                <w:rFonts w:ascii="Times New Roman" w:hAnsi="Times New Roman" w:cs="Times New Roman"/>
                <w:sz w:val="24"/>
                <w:szCs w:val="24"/>
              </w:rPr>
              <w:t xml:space="preserve"> Oct-3</w:t>
            </w:r>
            <w:r w:rsidRPr="0060628B">
              <w:rPr>
                <w:rFonts w:ascii="Times New Roman" w:hAnsi="Times New Roman" w:cs="Times New Roman"/>
                <w:sz w:val="24"/>
                <w:szCs w:val="24"/>
                <w:vertAlign w:val="superscript"/>
              </w:rPr>
              <w:t>rd</w:t>
            </w:r>
            <w:r>
              <w:rPr>
                <w:rFonts w:ascii="Times New Roman" w:hAnsi="Times New Roman" w:cs="Times New Roman"/>
                <w:sz w:val="24"/>
                <w:szCs w:val="24"/>
              </w:rPr>
              <w:t xml:space="preserve"> Oct</w:t>
            </w:r>
          </w:p>
        </w:tc>
        <w:tc>
          <w:tcPr>
            <w:tcW w:w="2813" w:type="dxa"/>
            <w:gridSpan w:val="2"/>
          </w:tcPr>
          <w:p w14:paraId="64C8A271" w14:textId="3BA7335C" w:rsidR="00CC1E2D" w:rsidRDefault="0060628B" w:rsidP="0060628B">
            <w:pPr>
              <w:spacing w:line="360" w:lineRule="auto"/>
              <w:jc w:val="center"/>
              <w:rPr>
                <w:rFonts w:ascii="Times New Roman" w:hAnsi="Times New Roman" w:cs="Times New Roman"/>
                <w:sz w:val="24"/>
                <w:szCs w:val="24"/>
              </w:rPr>
            </w:pPr>
            <w:r>
              <w:rPr>
                <w:rFonts w:ascii="Times New Roman" w:hAnsi="Times New Roman" w:cs="Times New Roman"/>
                <w:sz w:val="24"/>
                <w:szCs w:val="24"/>
              </w:rPr>
              <w:t>Understanding Problem Statement</w:t>
            </w:r>
          </w:p>
        </w:tc>
        <w:tc>
          <w:tcPr>
            <w:tcW w:w="1336" w:type="dxa"/>
          </w:tcPr>
          <w:p w14:paraId="000CB733" w14:textId="2B554764" w:rsidR="00CC1E2D" w:rsidRDefault="0060628B" w:rsidP="0060628B">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556" w:type="dxa"/>
            <w:gridSpan w:val="2"/>
          </w:tcPr>
          <w:p w14:paraId="02DCD375" w14:textId="77777777" w:rsidR="00CC1E2D" w:rsidRDefault="00CC1E2D" w:rsidP="0060628B">
            <w:pPr>
              <w:spacing w:line="480" w:lineRule="auto"/>
              <w:jc w:val="both"/>
              <w:rPr>
                <w:rFonts w:ascii="Times New Roman" w:hAnsi="Times New Roman" w:cs="Times New Roman"/>
                <w:sz w:val="24"/>
                <w:szCs w:val="24"/>
              </w:rPr>
            </w:pPr>
          </w:p>
        </w:tc>
        <w:tc>
          <w:tcPr>
            <w:tcW w:w="1217" w:type="dxa"/>
          </w:tcPr>
          <w:p w14:paraId="6CA8DE42" w14:textId="77777777" w:rsidR="00CC1E2D" w:rsidRDefault="00CC1E2D" w:rsidP="0060628B">
            <w:pPr>
              <w:spacing w:line="480" w:lineRule="auto"/>
              <w:jc w:val="both"/>
              <w:rPr>
                <w:rFonts w:ascii="Times New Roman" w:hAnsi="Times New Roman" w:cs="Times New Roman"/>
                <w:sz w:val="24"/>
                <w:szCs w:val="24"/>
              </w:rPr>
            </w:pPr>
          </w:p>
        </w:tc>
      </w:tr>
      <w:tr w:rsidR="00CC1E2D" w14:paraId="3DC53ABA" w14:textId="77777777" w:rsidTr="0060628B">
        <w:trPr>
          <w:trHeight w:val="899"/>
          <w:jc w:val="center"/>
        </w:trPr>
        <w:tc>
          <w:tcPr>
            <w:tcW w:w="803" w:type="dxa"/>
          </w:tcPr>
          <w:p w14:paraId="74FEE465" w14:textId="77777777" w:rsidR="00CC1E2D" w:rsidRDefault="00CC1E2D" w:rsidP="0060628B">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91" w:type="dxa"/>
          </w:tcPr>
          <w:p w14:paraId="718CF013" w14:textId="16D1612A" w:rsidR="00CC1E2D" w:rsidRDefault="0060628B" w:rsidP="0060628B">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Pr="0060628B">
              <w:rPr>
                <w:rFonts w:ascii="Times New Roman" w:hAnsi="Times New Roman" w:cs="Times New Roman"/>
                <w:sz w:val="24"/>
                <w:szCs w:val="24"/>
                <w:vertAlign w:val="superscript"/>
              </w:rPr>
              <w:t>th</w:t>
            </w:r>
            <w:r>
              <w:rPr>
                <w:rFonts w:ascii="Times New Roman" w:hAnsi="Times New Roman" w:cs="Times New Roman"/>
                <w:sz w:val="24"/>
                <w:szCs w:val="24"/>
              </w:rPr>
              <w:t xml:space="preserve"> Oct-17</w:t>
            </w:r>
            <w:r w:rsidRPr="0060628B">
              <w:rPr>
                <w:rFonts w:ascii="Times New Roman" w:hAnsi="Times New Roman" w:cs="Times New Roman"/>
                <w:sz w:val="24"/>
                <w:szCs w:val="24"/>
                <w:vertAlign w:val="superscript"/>
              </w:rPr>
              <w:t>th</w:t>
            </w:r>
            <w:r>
              <w:rPr>
                <w:rFonts w:ascii="Times New Roman" w:hAnsi="Times New Roman" w:cs="Times New Roman"/>
                <w:sz w:val="24"/>
                <w:szCs w:val="24"/>
              </w:rPr>
              <w:t xml:space="preserve"> Oct</w:t>
            </w:r>
          </w:p>
        </w:tc>
        <w:tc>
          <w:tcPr>
            <w:tcW w:w="2813" w:type="dxa"/>
            <w:gridSpan w:val="2"/>
          </w:tcPr>
          <w:p w14:paraId="46E2ECA2" w14:textId="2D15C4C7" w:rsidR="00CC1E2D" w:rsidRDefault="0060628B" w:rsidP="0060628B">
            <w:pPr>
              <w:spacing w:line="480" w:lineRule="auto"/>
              <w:jc w:val="center"/>
              <w:rPr>
                <w:rFonts w:ascii="Times New Roman" w:hAnsi="Times New Roman" w:cs="Times New Roman"/>
                <w:sz w:val="24"/>
                <w:szCs w:val="24"/>
              </w:rPr>
            </w:pPr>
            <w:r>
              <w:rPr>
                <w:rFonts w:ascii="Times New Roman" w:hAnsi="Times New Roman" w:cs="Times New Roman"/>
                <w:sz w:val="24"/>
                <w:szCs w:val="24"/>
              </w:rPr>
              <w:t>Learning OpenCV</w:t>
            </w:r>
          </w:p>
        </w:tc>
        <w:tc>
          <w:tcPr>
            <w:tcW w:w="1336" w:type="dxa"/>
          </w:tcPr>
          <w:p w14:paraId="0A9CD3B4" w14:textId="1D1EC586" w:rsidR="00CC1E2D" w:rsidRDefault="0060628B" w:rsidP="0060628B">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556" w:type="dxa"/>
            <w:gridSpan w:val="2"/>
          </w:tcPr>
          <w:p w14:paraId="3D72537E" w14:textId="77777777" w:rsidR="00CC1E2D" w:rsidRDefault="00CC1E2D" w:rsidP="0060628B">
            <w:pPr>
              <w:spacing w:line="480" w:lineRule="auto"/>
              <w:jc w:val="both"/>
              <w:rPr>
                <w:rFonts w:ascii="Times New Roman" w:hAnsi="Times New Roman" w:cs="Times New Roman"/>
                <w:sz w:val="24"/>
                <w:szCs w:val="24"/>
              </w:rPr>
            </w:pPr>
          </w:p>
        </w:tc>
        <w:tc>
          <w:tcPr>
            <w:tcW w:w="1217" w:type="dxa"/>
          </w:tcPr>
          <w:p w14:paraId="65F9DDF7" w14:textId="77777777" w:rsidR="00CC1E2D" w:rsidRDefault="00CC1E2D" w:rsidP="0060628B">
            <w:pPr>
              <w:spacing w:line="480" w:lineRule="auto"/>
              <w:jc w:val="both"/>
              <w:rPr>
                <w:rFonts w:ascii="Times New Roman" w:hAnsi="Times New Roman" w:cs="Times New Roman"/>
                <w:sz w:val="24"/>
                <w:szCs w:val="24"/>
              </w:rPr>
            </w:pPr>
          </w:p>
        </w:tc>
      </w:tr>
      <w:tr w:rsidR="00CC1E2D" w14:paraId="4C7C19B2" w14:textId="77777777" w:rsidTr="0060628B">
        <w:trPr>
          <w:trHeight w:val="791"/>
          <w:jc w:val="center"/>
        </w:trPr>
        <w:tc>
          <w:tcPr>
            <w:tcW w:w="803" w:type="dxa"/>
          </w:tcPr>
          <w:p w14:paraId="526ABDEC" w14:textId="77777777" w:rsidR="00CC1E2D" w:rsidRDefault="00CC1E2D" w:rsidP="0060628B">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91" w:type="dxa"/>
          </w:tcPr>
          <w:p w14:paraId="6404E418" w14:textId="1B894F63" w:rsidR="00CC1E2D" w:rsidRDefault="0060628B" w:rsidP="0060628B">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r w:rsidRPr="0060628B">
              <w:rPr>
                <w:rFonts w:ascii="Times New Roman" w:hAnsi="Times New Roman" w:cs="Times New Roman"/>
                <w:sz w:val="24"/>
                <w:szCs w:val="24"/>
                <w:vertAlign w:val="superscript"/>
              </w:rPr>
              <w:t>th</w:t>
            </w:r>
            <w:r>
              <w:rPr>
                <w:rFonts w:ascii="Times New Roman" w:hAnsi="Times New Roman" w:cs="Times New Roman"/>
                <w:sz w:val="24"/>
                <w:szCs w:val="24"/>
              </w:rPr>
              <w:t xml:space="preserve"> Oct-30</w:t>
            </w:r>
            <w:r w:rsidRPr="0060628B">
              <w:rPr>
                <w:rFonts w:ascii="Times New Roman" w:hAnsi="Times New Roman" w:cs="Times New Roman"/>
                <w:sz w:val="24"/>
                <w:szCs w:val="24"/>
                <w:vertAlign w:val="superscript"/>
              </w:rPr>
              <w:t>th</w:t>
            </w:r>
            <w:r>
              <w:rPr>
                <w:rFonts w:ascii="Times New Roman" w:hAnsi="Times New Roman" w:cs="Times New Roman"/>
                <w:sz w:val="24"/>
                <w:szCs w:val="24"/>
              </w:rPr>
              <w:t xml:space="preserve"> Oct</w:t>
            </w:r>
          </w:p>
        </w:tc>
        <w:tc>
          <w:tcPr>
            <w:tcW w:w="2813" w:type="dxa"/>
            <w:gridSpan w:val="2"/>
          </w:tcPr>
          <w:p w14:paraId="2AAF52FF" w14:textId="73DF6E25" w:rsidR="00CC1E2D" w:rsidRDefault="0060628B" w:rsidP="0060628B">
            <w:pPr>
              <w:spacing w:line="360" w:lineRule="auto"/>
              <w:jc w:val="center"/>
              <w:rPr>
                <w:rFonts w:ascii="Times New Roman" w:hAnsi="Times New Roman" w:cs="Times New Roman"/>
                <w:sz w:val="24"/>
                <w:szCs w:val="24"/>
              </w:rPr>
            </w:pPr>
            <w:r>
              <w:rPr>
                <w:rFonts w:ascii="Times New Roman" w:hAnsi="Times New Roman" w:cs="Times New Roman"/>
                <w:sz w:val="24"/>
                <w:szCs w:val="24"/>
              </w:rPr>
              <w:t>Learning and Understanding Mediapipe</w:t>
            </w:r>
          </w:p>
        </w:tc>
        <w:tc>
          <w:tcPr>
            <w:tcW w:w="1336" w:type="dxa"/>
          </w:tcPr>
          <w:p w14:paraId="230FD828" w14:textId="54B2F6B2" w:rsidR="00CC1E2D" w:rsidRDefault="0060628B" w:rsidP="0060628B">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556" w:type="dxa"/>
            <w:gridSpan w:val="2"/>
          </w:tcPr>
          <w:p w14:paraId="31E43001" w14:textId="77777777" w:rsidR="00CC1E2D" w:rsidRDefault="00CC1E2D" w:rsidP="0060628B">
            <w:pPr>
              <w:spacing w:line="480" w:lineRule="auto"/>
              <w:jc w:val="both"/>
              <w:rPr>
                <w:rFonts w:ascii="Times New Roman" w:hAnsi="Times New Roman" w:cs="Times New Roman"/>
                <w:sz w:val="24"/>
                <w:szCs w:val="24"/>
              </w:rPr>
            </w:pPr>
          </w:p>
        </w:tc>
        <w:tc>
          <w:tcPr>
            <w:tcW w:w="1217" w:type="dxa"/>
          </w:tcPr>
          <w:p w14:paraId="1A12560E" w14:textId="77777777" w:rsidR="00CC1E2D" w:rsidRDefault="00CC1E2D" w:rsidP="0060628B">
            <w:pPr>
              <w:spacing w:line="480" w:lineRule="auto"/>
              <w:jc w:val="both"/>
              <w:rPr>
                <w:rFonts w:ascii="Times New Roman" w:hAnsi="Times New Roman" w:cs="Times New Roman"/>
                <w:sz w:val="24"/>
                <w:szCs w:val="24"/>
              </w:rPr>
            </w:pPr>
          </w:p>
        </w:tc>
      </w:tr>
      <w:tr w:rsidR="00CC1E2D" w14:paraId="79BDEDAF" w14:textId="77777777" w:rsidTr="0060628B">
        <w:trPr>
          <w:trHeight w:val="800"/>
          <w:jc w:val="center"/>
        </w:trPr>
        <w:tc>
          <w:tcPr>
            <w:tcW w:w="803" w:type="dxa"/>
          </w:tcPr>
          <w:p w14:paraId="4FF2ADDC" w14:textId="77777777" w:rsidR="00CC1E2D" w:rsidRDefault="00CC1E2D" w:rsidP="0060628B">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91" w:type="dxa"/>
          </w:tcPr>
          <w:p w14:paraId="2C04B5DA" w14:textId="68F5EAE5" w:rsidR="00CC1E2D" w:rsidRDefault="0060628B" w:rsidP="0060628B">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Pr="0060628B">
              <w:rPr>
                <w:rFonts w:ascii="Times New Roman" w:hAnsi="Times New Roman" w:cs="Times New Roman"/>
                <w:sz w:val="24"/>
                <w:szCs w:val="24"/>
                <w:vertAlign w:val="superscript"/>
              </w:rPr>
              <w:t>th</w:t>
            </w:r>
            <w:r>
              <w:rPr>
                <w:rFonts w:ascii="Times New Roman" w:hAnsi="Times New Roman" w:cs="Times New Roman"/>
                <w:sz w:val="24"/>
                <w:szCs w:val="24"/>
              </w:rPr>
              <w:t xml:space="preserve"> Nov-11</w:t>
            </w:r>
            <w:r w:rsidRPr="0060628B">
              <w:rPr>
                <w:rFonts w:ascii="Times New Roman" w:hAnsi="Times New Roman" w:cs="Times New Roman"/>
                <w:sz w:val="24"/>
                <w:szCs w:val="24"/>
                <w:vertAlign w:val="superscript"/>
              </w:rPr>
              <w:t>th</w:t>
            </w:r>
            <w:r>
              <w:rPr>
                <w:rFonts w:ascii="Times New Roman" w:hAnsi="Times New Roman" w:cs="Times New Roman"/>
                <w:sz w:val="24"/>
                <w:szCs w:val="24"/>
              </w:rPr>
              <w:t xml:space="preserve"> Nov</w:t>
            </w:r>
          </w:p>
        </w:tc>
        <w:tc>
          <w:tcPr>
            <w:tcW w:w="2813" w:type="dxa"/>
            <w:gridSpan w:val="2"/>
          </w:tcPr>
          <w:p w14:paraId="4BC1395F" w14:textId="0C8CB490" w:rsidR="00CC1E2D" w:rsidRDefault="00821FF6" w:rsidP="00821FF6">
            <w:pPr>
              <w:spacing w:line="360" w:lineRule="auto"/>
              <w:jc w:val="center"/>
              <w:rPr>
                <w:rFonts w:ascii="Times New Roman" w:hAnsi="Times New Roman" w:cs="Times New Roman"/>
                <w:sz w:val="24"/>
                <w:szCs w:val="24"/>
              </w:rPr>
            </w:pPr>
            <w:r>
              <w:rPr>
                <w:rFonts w:ascii="Times New Roman" w:hAnsi="Times New Roman" w:cs="Times New Roman"/>
                <w:sz w:val="24"/>
                <w:szCs w:val="24"/>
              </w:rPr>
              <w:t>Implementing Mediapipe to trach human body</w:t>
            </w:r>
          </w:p>
        </w:tc>
        <w:tc>
          <w:tcPr>
            <w:tcW w:w="1336" w:type="dxa"/>
          </w:tcPr>
          <w:p w14:paraId="4EC2CECC" w14:textId="5E93BA36" w:rsidR="00CC1E2D" w:rsidRDefault="00821FF6" w:rsidP="00821FF6">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556" w:type="dxa"/>
            <w:gridSpan w:val="2"/>
          </w:tcPr>
          <w:p w14:paraId="2284476C" w14:textId="77777777" w:rsidR="00CC1E2D" w:rsidRDefault="00CC1E2D" w:rsidP="0060628B">
            <w:pPr>
              <w:spacing w:line="480" w:lineRule="auto"/>
              <w:jc w:val="both"/>
              <w:rPr>
                <w:rFonts w:ascii="Times New Roman" w:hAnsi="Times New Roman" w:cs="Times New Roman"/>
                <w:sz w:val="24"/>
                <w:szCs w:val="24"/>
              </w:rPr>
            </w:pPr>
          </w:p>
        </w:tc>
        <w:tc>
          <w:tcPr>
            <w:tcW w:w="1217" w:type="dxa"/>
          </w:tcPr>
          <w:p w14:paraId="47B4AF82" w14:textId="77777777" w:rsidR="00CC1E2D" w:rsidRDefault="00CC1E2D" w:rsidP="0060628B">
            <w:pPr>
              <w:spacing w:line="480" w:lineRule="auto"/>
              <w:jc w:val="both"/>
              <w:rPr>
                <w:rFonts w:ascii="Times New Roman" w:hAnsi="Times New Roman" w:cs="Times New Roman"/>
                <w:sz w:val="24"/>
                <w:szCs w:val="24"/>
              </w:rPr>
            </w:pPr>
          </w:p>
        </w:tc>
      </w:tr>
      <w:tr w:rsidR="00CD1E5C" w14:paraId="68945518" w14:textId="77777777" w:rsidTr="0060628B">
        <w:trPr>
          <w:trHeight w:val="800"/>
          <w:jc w:val="center"/>
        </w:trPr>
        <w:tc>
          <w:tcPr>
            <w:tcW w:w="803" w:type="dxa"/>
          </w:tcPr>
          <w:p w14:paraId="7D4BB388" w14:textId="333A3A32" w:rsidR="00CD1E5C" w:rsidRPr="00B254D5" w:rsidRDefault="0060628B" w:rsidP="0060628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1309" w:type="dxa"/>
            <w:gridSpan w:val="2"/>
          </w:tcPr>
          <w:p w14:paraId="5C335114" w14:textId="3CE29F31" w:rsidR="00CD1E5C" w:rsidRPr="0060628B" w:rsidRDefault="0060628B" w:rsidP="0060628B">
            <w:pPr>
              <w:spacing w:line="360" w:lineRule="auto"/>
              <w:jc w:val="center"/>
              <w:rPr>
                <w:rFonts w:ascii="Times New Roman" w:hAnsi="Times New Roman" w:cs="Times New Roman"/>
                <w:bCs/>
                <w:sz w:val="24"/>
                <w:szCs w:val="24"/>
              </w:rPr>
            </w:pPr>
            <w:r w:rsidRPr="0060628B">
              <w:rPr>
                <w:rFonts w:ascii="Times New Roman" w:hAnsi="Times New Roman" w:cs="Times New Roman"/>
                <w:bCs/>
                <w:sz w:val="24"/>
                <w:szCs w:val="24"/>
              </w:rPr>
              <w:t>18</w:t>
            </w:r>
            <w:r w:rsidRPr="0060628B">
              <w:rPr>
                <w:rFonts w:ascii="Times New Roman" w:hAnsi="Times New Roman" w:cs="Times New Roman"/>
                <w:bCs/>
                <w:sz w:val="24"/>
                <w:szCs w:val="24"/>
                <w:vertAlign w:val="superscript"/>
              </w:rPr>
              <w:t>th</w:t>
            </w:r>
            <w:r w:rsidRPr="0060628B">
              <w:rPr>
                <w:rFonts w:ascii="Times New Roman" w:hAnsi="Times New Roman" w:cs="Times New Roman"/>
                <w:bCs/>
                <w:sz w:val="24"/>
                <w:szCs w:val="24"/>
              </w:rPr>
              <w:t xml:space="preserve"> Nov-25</w:t>
            </w:r>
            <w:r w:rsidRPr="0060628B">
              <w:rPr>
                <w:rFonts w:ascii="Times New Roman" w:hAnsi="Times New Roman" w:cs="Times New Roman"/>
                <w:bCs/>
                <w:sz w:val="24"/>
                <w:szCs w:val="24"/>
                <w:vertAlign w:val="superscript"/>
              </w:rPr>
              <w:t>th</w:t>
            </w:r>
            <w:r w:rsidRPr="0060628B">
              <w:rPr>
                <w:rFonts w:ascii="Times New Roman" w:hAnsi="Times New Roman" w:cs="Times New Roman"/>
                <w:bCs/>
                <w:sz w:val="24"/>
                <w:szCs w:val="24"/>
              </w:rPr>
              <w:t xml:space="preserve"> Nov</w:t>
            </w:r>
          </w:p>
        </w:tc>
        <w:tc>
          <w:tcPr>
            <w:tcW w:w="2795" w:type="dxa"/>
          </w:tcPr>
          <w:p w14:paraId="37BA6307" w14:textId="583F30FB" w:rsidR="00CD1E5C" w:rsidRPr="00821FF6" w:rsidRDefault="00821FF6" w:rsidP="00821FF6">
            <w:pPr>
              <w:spacing w:line="360" w:lineRule="auto"/>
              <w:jc w:val="center"/>
              <w:rPr>
                <w:rFonts w:ascii="Times New Roman" w:hAnsi="Times New Roman" w:cs="Times New Roman"/>
                <w:bCs/>
                <w:sz w:val="24"/>
                <w:szCs w:val="24"/>
              </w:rPr>
            </w:pPr>
            <w:r w:rsidRPr="00821FF6">
              <w:rPr>
                <w:rFonts w:ascii="Times New Roman" w:hAnsi="Times New Roman" w:cs="Times New Roman"/>
                <w:bCs/>
                <w:sz w:val="24"/>
                <w:szCs w:val="24"/>
              </w:rPr>
              <w:t>Implementing Mediapipe to generate coordinates for human body</w:t>
            </w:r>
          </w:p>
        </w:tc>
        <w:tc>
          <w:tcPr>
            <w:tcW w:w="1336" w:type="dxa"/>
          </w:tcPr>
          <w:p w14:paraId="0475D991" w14:textId="7DA25C1B" w:rsidR="00CD1E5C" w:rsidRPr="00821FF6" w:rsidRDefault="00821FF6" w:rsidP="0060628B">
            <w:pPr>
              <w:spacing w:line="480" w:lineRule="auto"/>
              <w:jc w:val="center"/>
              <w:rPr>
                <w:rFonts w:ascii="Times New Roman" w:hAnsi="Times New Roman" w:cs="Times New Roman"/>
                <w:bCs/>
                <w:sz w:val="24"/>
                <w:szCs w:val="24"/>
              </w:rPr>
            </w:pPr>
            <w:r w:rsidRPr="00821FF6">
              <w:rPr>
                <w:rFonts w:ascii="Times New Roman" w:hAnsi="Times New Roman" w:cs="Times New Roman"/>
                <w:bCs/>
                <w:sz w:val="24"/>
                <w:szCs w:val="24"/>
              </w:rPr>
              <w:t>Yes</w:t>
            </w:r>
          </w:p>
        </w:tc>
        <w:tc>
          <w:tcPr>
            <w:tcW w:w="1549" w:type="dxa"/>
          </w:tcPr>
          <w:p w14:paraId="382830DF" w14:textId="77777777" w:rsidR="00CD1E5C" w:rsidRPr="00B254D5" w:rsidRDefault="00CD1E5C" w:rsidP="0060628B">
            <w:pPr>
              <w:spacing w:line="480" w:lineRule="auto"/>
              <w:jc w:val="center"/>
              <w:rPr>
                <w:rFonts w:ascii="Times New Roman" w:hAnsi="Times New Roman" w:cs="Times New Roman"/>
                <w:b/>
                <w:sz w:val="24"/>
                <w:szCs w:val="24"/>
              </w:rPr>
            </w:pPr>
          </w:p>
        </w:tc>
        <w:tc>
          <w:tcPr>
            <w:tcW w:w="1224" w:type="dxa"/>
            <w:gridSpan w:val="2"/>
          </w:tcPr>
          <w:p w14:paraId="06543C27" w14:textId="2AF111FC" w:rsidR="00CD1E5C" w:rsidRPr="00B254D5" w:rsidRDefault="00CD1E5C" w:rsidP="0060628B">
            <w:pPr>
              <w:spacing w:line="480" w:lineRule="auto"/>
              <w:jc w:val="center"/>
              <w:rPr>
                <w:rFonts w:ascii="Times New Roman" w:hAnsi="Times New Roman" w:cs="Times New Roman"/>
                <w:b/>
                <w:sz w:val="24"/>
                <w:szCs w:val="24"/>
              </w:rPr>
            </w:pPr>
          </w:p>
        </w:tc>
      </w:tr>
      <w:tr w:rsidR="0060628B" w14:paraId="0648D5AE" w14:textId="77777777" w:rsidTr="0060628B">
        <w:trPr>
          <w:trHeight w:val="800"/>
          <w:jc w:val="center"/>
        </w:trPr>
        <w:tc>
          <w:tcPr>
            <w:tcW w:w="803" w:type="dxa"/>
          </w:tcPr>
          <w:p w14:paraId="028ADCE2" w14:textId="5BD75CAA" w:rsidR="0060628B" w:rsidRPr="00B254D5" w:rsidRDefault="0060628B" w:rsidP="0060628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1309" w:type="dxa"/>
            <w:gridSpan w:val="2"/>
          </w:tcPr>
          <w:p w14:paraId="2448720A" w14:textId="4A0944B6" w:rsidR="0060628B" w:rsidRPr="0060628B" w:rsidRDefault="0060628B" w:rsidP="0060628B">
            <w:pPr>
              <w:spacing w:line="360" w:lineRule="auto"/>
              <w:jc w:val="center"/>
              <w:rPr>
                <w:rFonts w:ascii="Times New Roman" w:hAnsi="Times New Roman" w:cs="Times New Roman"/>
                <w:bCs/>
                <w:sz w:val="24"/>
                <w:szCs w:val="24"/>
              </w:rPr>
            </w:pPr>
            <w:r w:rsidRPr="0060628B">
              <w:rPr>
                <w:rFonts w:ascii="Times New Roman" w:hAnsi="Times New Roman" w:cs="Times New Roman"/>
                <w:bCs/>
                <w:sz w:val="24"/>
                <w:szCs w:val="24"/>
              </w:rPr>
              <w:t>22</w:t>
            </w:r>
            <w:r w:rsidRPr="0060628B">
              <w:rPr>
                <w:rFonts w:ascii="Times New Roman" w:hAnsi="Times New Roman" w:cs="Times New Roman"/>
                <w:bCs/>
                <w:sz w:val="24"/>
                <w:szCs w:val="24"/>
                <w:vertAlign w:val="superscript"/>
              </w:rPr>
              <w:t>nd</w:t>
            </w:r>
            <w:r w:rsidRPr="0060628B">
              <w:rPr>
                <w:rFonts w:ascii="Times New Roman" w:hAnsi="Times New Roman" w:cs="Times New Roman"/>
                <w:bCs/>
                <w:sz w:val="24"/>
                <w:szCs w:val="24"/>
              </w:rPr>
              <w:t xml:space="preserve"> Nov-29</w:t>
            </w:r>
            <w:r w:rsidRPr="0060628B">
              <w:rPr>
                <w:rFonts w:ascii="Times New Roman" w:hAnsi="Times New Roman" w:cs="Times New Roman"/>
                <w:bCs/>
                <w:sz w:val="24"/>
                <w:szCs w:val="24"/>
                <w:vertAlign w:val="superscript"/>
              </w:rPr>
              <w:t>th</w:t>
            </w:r>
            <w:r w:rsidRPr="0060628B">
              <w:rPr>
                <w:rFonts w:ascii="Times New Roman" w:hAnsi="Times New Roman" w:cs="Times New Roman"/>
                <w:bCs/>
                <w:sz w:val="24"/>
                <w:szCs w:val="24"/>
              </w:rPr>
              <w:t xml:space="preserve"> Nov</w:t>
            </w:r>
          </w:p>
        </w:tc>
        <w:tc>
          <w:tcPr>
            <w:tcW w:w="2795" w:type="dxa"/>
          </w:tcPr>
          <w:p w14:paraId="0A4BBC5C" w14:textId="40DCFDC5" w:rsidR="0060628B" w:rsidRPr="00821FF6" w:rsidRDefault="00821FF6" w:rsidP="00821FF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Calculating angles and detecting falls using algorithm</w:t>
            </w:r>
          </w:p>
        </w:tc>
        <w:tc>
          <w:tcPr>
            <w:tcW w:w="1336" w:type="dxa"/>
          </w:tcPr>
          <w:p w14:paraId="1685CDEC" w14:textId="35B3906E" w:rsidR="0060628B" w:rsidRPr="00821FF6" w:rsidRDefault="00821FF6" w:rsidP="0060628B">
            <w:pPr>
              <w:spacing w:line="480" w:lineRule="auto"/>
              <w:jc w:val="center"/>
              <w:rPr>
                <w:rFonts w:ascii="Times New Roman" w:hAnsi="Times New Roman" w:cs="Times New Roman"/>
                <w:bCs/>
                <w:sz w:val="24"/>
                <w:szCs w:val="24"/>
              </w:rPr>
            </w:pPr>
            <w:r w:rsidRPr="00821FF6">
              <w:rPr>
                <w:rFonts w:ascii="Times New Roman" w:hAnsi="Times New Roman" w:cs="Times New Roman"/>
                <w:bCs/>
                <w:sz w:val="24"/>
                <w:szCs w:val="24"/>
              </w:rPr>
              <w:t>Yes</w:t>
            </w:r>
          </w:p>
        </w:tc>
        <w:tc>
          <w:tcPr>
            <w:tcW w:w="1549" w:type="dxa"/>
          </w:tcPr>
          <w:p w14:paraId="26398890" w14:textId="77777777" w:rsidR="0060628B" w:rsidRPr="00B254D5" w:rsidRDefault="0060628B" w:rsidP="0060628B">
            <w:pPr>
              <w:spacing w:line="480" w:lineRule="auto"/>
              <w:jc w:val="center"/>
              <w:rPr>
                <w:rFonts w:ascii="Times New Roman" w:hAnsi="Times New Roman" w:cs="Times New Roman"/>
                <w:b/>
                <w:sz w:val="24"/>
                <w:szCs w:val="24"/>
              </w:rPr>
            </w:pPr>
          </w:p>
        </w:tc>
        <w:tc>
          <w:tcPr>
            <w:tcW w:w="1224" w:type="dxa"/>
            <w:gridSpan w:val="2"/>
          </w:tcPr>
          <w:p w14:paraId="0838CE23" w14:textId="77777777" w:rsidR="0060628B" w:rsidRPr="00B254D5" w:rsidRDefault="0060628B" w:rsidP="0060628B">
            <w:pPr>
              <w:spacing w:line="480" w:lineRule="auto"/>
              <w:jc w:val="center"/>
              <w:rPr>
                <w:rFonts w:ascii="Times New Roman" w:hAnsi="Times New Roman" w:cs="Times New Roman"/>
                <w:b/>
                <w:sz w:val="24"/>
                <w:szCs w:val="24"/>
              </w:rPr>
            </w:pPr>
          </w:p>
        </w:tc>
      </w:tr>
      <w:tr w:rsidR="0060628B" w14:paraId="3B605D5C" w14:textId="77777777" w:rsidTr="0060628B">
        <w:trPr>
          <w:trHeight w:val="800"/>
          <w:jc w:val="center"/>
        </w:trPr>
        <w:tc>
          <w:tcPr>
            <w:tcW w:w="803" w:type="dxa"/>
          </w:tcPr>
          <w:p w14:paraId="5B8CC98B" w14:textId="7AEA69C9" w:rsidR="0060628B" w:rsidRDefault="0060628B" w:rsidP="0060628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1309" w:type="dxa"/>
            <w:gridSpan w:val="2"/>
          </w:tcPr>
          <w:p w14:paraId="431CC205" w14:textId="5D294A8F" w:rsidR="0060628B" w:rsidRPr="0060628B" w:rsidRDefault="0060628B" w:rsidP="0060628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w:t>
            </w:r>
            <w:r w:rsidRPr="0060628B">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Nov-6</w:t>
            </w:r>
            <w:r w:rsidRPr="0060628B">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Dec</w:t>
            </w:r>
          </w:p>
        </w:tc>
        <w:tc>
          <w:tcPr>
            <w:tcW w:w="2795" w:type="dxa"/>
          </w:tcPr>
          <w:p w14:paraId="414C2291" w14:textId="32129F1E" w:rsidR="0060628B" w:rsidRPr="00821FF6" w:rsidRDefault="00821FF6" w:rsidP="00821FF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Gather feedback and make adjustments to the work done so far</w:t>
            </w:r>
          </w:p>
        </w:tc>
        <w:tc>
          <w:tcPr>
            <w:tcW w:w="1336" w:type="dxa"/>
          </w:tcPr>
          <w:p w14:paraId="20D6EBF8" w14:textId="5671323C" w:rsidR="0060628B" w:rsidRPr="00821FF6" w:rsidRDefault="00821FF6" w:rsidP="0060628B">
            <w:pPr>
              <w:spacing w:line="480" w:lineRule="auto"/>
              <w:jc w:val="center"/>
              <w:rPr>
                <w:rFonts w:ascii="Times New Roman" w:hAnsi="Times New Roman" w:cs="Times New Roman"/>
                <w:bCs/>
                <w:sz w:val="24"/>
                <w:szCs w:val="24"/>
              </w:rPr>
            </w:pPr>
            <w:r w:rsidRPr="00821FF6">
              <w:rPr>
                <w:rFonts w:ascii="Times New Roman" w:hAnsi="Times New Roman" w:cs="Times New Roman"/>
                <w:bCs/>
                <w:sz w:val="24"/>
                <w:szCs w:val="24"/>
              </w:rPr>
              <w:t>Yes</w:t>
            </w:r>
          </w:p>
        </w:tc>
        <w:tc>
          <w:tcPr>
            <w:tcW w:w="1549" w:type="dxa"/>
          </w:tcPr>
          <w:p w14:paraId="70275405" w14:textId="77777777" w:rsidR="0060628B" w:rsidRPr="00B254D5" w:rsidRDefault="0060628B" w:rsidP="0060628B">
            <w:pPr>
              <w:spacing w:line="480" w:lineRule="auto"/>
              <w:jc w:val="center"/>
              <w:rPr>
                <w:rFonts w:ascii="Times New Roman" w:hAnsi="Times New Roman" w:cs="Times New Roman"/>
                <w:b/>
                <w:sz w:val="24"/>
                <w:szCs w:val="24"/>
              </w:rPr>
            </w:pPr>
          </w:p>
        </w:tc>
        <w:tc>
          <w:tcPr>
            <w:tcW w:w="1224" w:type="dxa"/>
            <w:gridSpan w:val="2"/>
          </w:tcPr>
          <w:p w14:paraId="2FCF363C" w14:textId="77777777" w:rsidR="0060628B" w:rsidRPr="00B254D5" w:rsidRDefault="0060628B" w:rsidP="0060628B">
            <w:pPr>
              <w:spacing w:line="480" w:lineRule="auto"/>
              <w:jc w:val="center"/>
              <w:rPr>
                <w:rFonts w:ascii="Times New Roman" w:hAnsi="Times New Roman" w:cs="Times New Roman"/>
                <w:b/>
                <w:sz w:val="24"/>
                <w:szCs w:val="24"/>
              </w:rPr>
            </w:pPr>
          </w:p>
        </w:tc>
      </w:tr>
    </w:tbl>
    <w:p w14:paraId="32863350" w14:textId="77777777" w:rsidR="00E54B8A" w:rsidRDefault="00E54B8A" w:rsidP="00332003">
      <w:pPr>
        <w:spacing w:line="480" w:lineRule="auto"/>
        <w:jc w:val="both"/>
        <w:rPr>
          <w:rFonts w:ascii="Times New Roman" w:hAnsi="Times New Roman" w:cs="Times New Roman"/>
          <w:b/>
          <w:sz w:val="28"/>
          <w:szCs w:val="28"/>
        </w:rPr>
      </w:pPr>
    </w:p>
    <w:p w14:paraId="092C80AE" w14:textId="77777777" w:rsidR="008A7308" w:rsidRDefault="008A7308" w:rsidP="00332003">
      <w:pPr>
        <w:spacing w:line="480" w:lineRule="auto"/>
        <w:jc w:val="both"/>
        <w:rPr>
          <w:rFonts w:ascii="Times New Roman" w:hAnsi="Times New Roman" w:cs="Times New Roman"/>
          <w:b/>
          <w:sz w:val="28"/>
          <w:szCs w:val="28"/>
        </w:rPr>
      </w:pPr>
    </w:p>
    <w:p w14:paraId="2EF540D2" w14:textId="77777777" w:rsidR="00C455D7" w:rsidRDefault="00C455D7" w:rsidP="00332003">
      <w:pPr>
        <w:spacing w:line="480" w:lineRule="auto"/>
        <w:jc w:val="both"/>
        <w:rPr>
          <w:rFonts w:ascii="Times New Roman" w:hAnsi="Times New Roman" w:cs="Times New Roman"/>
          <w:b/>
          <w:sz w:val="28"/>
          <w:szCs w:val="28"/>
        </w:rPr>
      </w:pPr>
    </w:p>
    <w:p w14:paraId="39D3F3F1" w14:textId="77777777" w:rsidR="00C455D7" w:rsidRDefault="00C455D7" w:rsidP="00332003">
      <w:pPr>
        <w:spacing w:line="480" w:lineRule="auto"/>
        <w:jc w:val="both"/>
        <w:rPr>
          <w:rFonts w:ascii="Times New Roman" w:hAnsi="Times New Roman" w:cs="Times New Roman"/>
          <w:b/>
          <w:sz w:val="28"/>
          <w:szCs w:val="28"/>
        </w:rPr>
      </w:pPr>
    </w:p>
    <w:p w14:paraId="4B52BFA8" w14:textId="77452415" w:rsidR="00332003" w:rsidRDefault="00332003" w:rsidP="00332003">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21671BD0"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 xml:space="preserve">[1] V. Viet and D.-J. Choi, "Fall Detection with Smartphone Sensor," in Proc. 3rd Int. Conf. Internet (ICONI), Chonnam National University, 2011, pp. 2011-2011. </w:t>
      </w:r>
    </w:p>
    <w:p w14:paraId="0BA2C7D1"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7ED85AD0"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[2] V. Vishwakarma, C. Mandal, and S. Sural, "Automatic Detection of Human Fall in Video," School of Information Technology, Indian Institute of Technology, Kharagpur, India.</w:t>
      </w:r>
    </w:p>
    <w:p w14:paraId="4D20DF1D"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011C37A0"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[3] R. Shu1 and J. Shu2, "An eight-camera fall detection system using human fall pattern recognition via machine learning by a low-cost android box," www.nature.com/articles.</w:t>
      </w:r>
    </w:p>
    <w:p w14:paraId="328EB1AB"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2742BDF9"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 xml:space="preserve">[4] L. Hazelhoff, J. Han, and P.H.N. de With, "Video-Based Fall Detection in the Home Using Principal Component Analysis," in Advanced Concepts for Intelligent Vision Systems, J. Blanc-Talon et al. (eds.), Lecture Notes in Computer Science, vol. 5259, Springer, Berlin, Heidelberg, 2008, pp. 27-36. </w:t>
      </w:r>
    </w:p>
    <w:p w14:paraId="467EB80F"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0667FB4C"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 xml:space="preserve">[5] L. Alhimale, H. Zedan, and A. Al-Bayatti, "The implementation of an intelligent and video-based fall detection system using a neural network," Applied Soft Computing, vol. 18, pp. 59-69, 2014. </w:t>
      </w:r>
    </w:p>
    <w:p w14:paraId="5E203453"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14844A51"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 xml:space="preserve">[6] Miao Yu, Liyun Gong, and Stefanos Kollias. 2017. Computer vision based fall detection by a convolutional neural network. In Proceedings of the 19th ACM International Conference on Multimodal Interaction (ICMI '17). Association for Computing Machinery, New York, NY, USA, 416–420. </w:t>
      </w:r>
    </w:p>
    <w:p w14:paraId="3223CA10"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220B89FA"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[7] K. Gunale and P. Mukherji, "Indoor human fall detection system based on automatic vision using computer vision," Journal of Engineering Science and Technology, vol. 13, no. 8, pp. 2587-2605, Aug. 2018.</w:t>
      </w:r>
    </w:p>
    <w:p w14:paraId="2FB8FE35"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66FD0E8B"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 xml:space="preserve">[8] S. Khawandi, B. Daya, and P. Chauvet, "Implementation of a monitoring system for fall detection in elderly healthcare," Procedia Computer Science, vol. 3, pp. 216-220, 2011. </w:t>
      </w:r>
    </w:p>
    <w:p w14:paraId="1523DBCA"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1BB3A070"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[9] T.H. Noor, "Human Action Recognition-Based IoT Services for Emergency Response Management," Mach. Learn. Knowl. Extr., vol. 5, pp. 330-345, 2023.</w:t>
      </w:r>
    </w:p>
    <w:p w14:paraId="551EAA2D"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09D22774" w14:textId="60FE67FD" w:rsidR="00332003" w:rsidRPr="00E15A4A" w:rsidRDefault="004E22A6" w:rsidP="00E15A4A">
      <w:pPr>
        <w:spacing w:line="360" w:lineRule="auto"/>
        <w:ind w:left="360" w:hanging="360"/>
        <w:jc w:val="both"/>
        <w:rPr>
          <w:rFonts w:ascii="Times New Roman" w:eastAsia="Calibri" w:hAnsi="Times New Roman" w:cs="Times New Roman"/>
          <w:bCs/>
          <w:lang w:val="en-AU"/>
        </w:rPr>
      </w:pPr>
      <w:r w:rsidRPr="004E22A6">
        <w:rPr>
          <w:rFonts w:ascii="Times New Roman" w:eastAsia="Times New Roman" w:hAnsi="Times New Roman" w:cs="Times New Roman"/>
        </w:rPr>
        <w:t>[10] S. Usmani, A. Saboor, M. Haris, M.A. Khan, and H. Park, "Latest Research Trends in Fall Detection and Prevention Using Machine Learning: A Systematic Review," Sensors, vol. 21, pp. 5134, 2021.</w:t>
      </w:r>
    </w:p>
    <w:sectPr w:rsidR="00332003" w:rsidRPr="00E15A4A" w:rsidSect="00101E11">
      <w:footerReference w:type="default" r:id="rId26"/>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32CF9" w14:textId="77777777" w:rsidR="00800230" w:rsidRDefault="00800230" w:rsidP="00101E11">
      <w:r>
        <w:separator/>
      </w:r>
    </w:p>
  </w:endnote>
  <w:endnote w:type="continuationSeparator" w:id="0">
    <w:p w14:paraId="18792AB6" w14:textId="77777777" w:rsidR="00800230" w:rsidRDefault="00800230" w:rsidP="00101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71BB8" w14:textId="77777777" w:rsidR="00101E11" w:rsidRDefault="00101E11">
    <w:pPr>
      <w:pStyle w:val="Footer"/>
      <w:jc w:val="center"/>
    </w:pPr>
  </w:p>
  <w:p w14:paraId="0BDF34B8" w14:textId="77777777" w:rsidR="00101E11" w:rsidRDefault="00101E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7221353"/>
      <w:docPartObj>
        <w:docPartGallery w:val="Page Numbers (Bottom of Page)"/>
        <w:docPartUnique/>
      </w:docPartObj>
    </w:sdtPr>
    <w:sdtEndPr>
      <w:rPr>
        <w:rFonts w:ascii="Times New Roman" w:hAnsi="Times New Roman" w:cs="Times New Roman"/>
        <w:b/>
        <w:noProof/>
        <w:sz w:val="20"/>
        <w:szCs w:val="20"/>
      </w:rPr>
    </w:sdtEndPr>
    <w:sdtContent>
      <w:p w14:paraId="5A272471" w14:textId="77777777" w:rsidR="00101E11" w:rsidRPr="00AE42FC" w:rsidRDefault="00101E11">
        <w:pPr>
          <w:pStyle w:val="Footer"/>
          <w:jc w:val="center"/>
          <w:rPr>
            <w:rFonts w:ascii="Times New Roman" w:hAnsi="Times New Roman" w:cs="Times New Roman"/>
            <w:b/>
            <w:sz w:val="20"/>
            <w:szCs w:val="20"/>
          </w:rPr>
        </w:pPr>
        <w:r w:rsidRPr="00AE42FC">
          <w:rPr>
            <w:rFonts w:ascii="Times New Roman" w:hAnsi="Times New Roman" w:cs="Times New Roman"/>
            <w:b/>
            <w:sz w:val="20"/>
            <w:szCs w:val="20"/>
          </w:rPr>
          <w:fldChar w:fldCharType="begin"/>
        </w:r>
        <w:r w:rsidRPr="00AE42FC">
          <w:rPr>
            <w:rFonts w:ascii="Times New Roman" w:hAnsi="Times New Roman" w:cs="Times New Roman"/>
            <w:b/>
            <w:sz w:val="20"/>
            <w:szCs w:val="20"/>
          </w:rPr>
          <w:instrText xml:space="preserve"> PAGE   \* MERGEFORMAT </w:instrText>
        </w:r>
        <w:r w:rsidRPr="00AE42FC">
          <w:rPr>
            <w:rFonts w:ascii="Times New Roman" w:hAnsi="Times New Roman" w:cs="Times New Roman"/>
            <w:b/>
            <w:sz w:val="20"/>
            <w:szCs w:val="20"/>
          </w:rPr>
          <w:fldChar w:fldCharType="separate"/>
        </w:r>
        <w:r w:rsidR="00AE42FC">
          <w:rPr>
            <w:rFonts w:ascii="Times New Roman" w:hAnsi="Times New Roman" w:cs="Times New Roman"/>
            <w:b/>
            <w:noProof/>
            <w:sz w:val="20"/>
            <w:szCs w:val="20"/>
          </w:rPr>
          <w:t>6</w:t>
        </w:r>
        <w:r w:rsidRPr="00AE42FC">
          <w:rPr>
            <w:rFonts w:ascii="Times New Roman" w:hAnsi="Times New Roman" w:cs="Times New Roman"/>
            <w:b/>
            <w:noProof/>
            <w:sz w:val="20"/>
            <w:szCs w:val="20"/>
          </w:rPr>
          <w:fldChar w:fldCharType="end"/>
        </w:r>
      </w:p>
    </w:sdtContent>
  </w:sdt>
  <w:p w14:paraId="2AADFB2A" w14:textId="77777777" w:rsidR="00101E11" w:rsidRDefault="00101E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B43F2" w14:textId="77777777" w:rsidR="00800230" w:rsidRDefault="00800230" w:rsidP="00101E11">
      <w:r>
        <w:separator/>
      </w:r>
    </w:p>
  </w:footnote>
  <w:footnote w:type="continuationSeparator" w:id="0">
    <w:p w14:paraId="1C245C29" w14:textId="77777777" w:rsidR="00800230" w:rsidRDefault="00800230" w:rsidP="00101E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5E963AE"/>
    <w:multiLevelType w:val="hybridMultilevel"/>
    <w:tmpl w:val="8A962FAC"/>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7C54857"/>
    <w:multiLevelType w:val="hybridMultilevel"/>
    <w:tmpl w:val="F2A42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A871F46"/>
    <w:multiLevelType w:val="hybridMultilevel"/>
    <w:tmpl w:val="603AE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23F3B78"/>
    <w:multiLevelType w:val="multilevel"/>
    <w:tmpl w:val="63CC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F302D39"/>
    <w:multiLevelType w:val="hybridMultilevel"/>
    <w:tmpl w:val="EEB67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1C82884"/>
    <w:multiLevelType w:val="hybridMultilevel"/>
    <w:tmpl w:val="4568F27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0" w15:restartNumberingAfterBreak="0">
    <w:nsid w:val="25282342"/>
    <w:multiLevelType w:val="multilevel"/>
    <w:tmpl w:val="8A3CA8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01C5FC9"/>
    <w:multiLevelType w:val="multilevel"/>
    <w:tmpl w:val="D2964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2F77B92"/>
    <w:multiLevelType w:val="hybridMultilevel"/>
    <w:tmpl w:val="43324CFE"/>
    <w:lvl w:ilvl="0" w:tplc="41F249FA">
      <w:start w:val="1"/>
      <w:numFmt w:val="decimal"/>
      <w:lvlText w:val="%1."/>
      <w:lvlJc w:val="left"/>
      <w:pPr>
        <w:ind w:left="720" w:hanging="360"/>
      </w:pPr>
      <w:rPr>
        <w:rFonts w:eastAsia="Times New Roman" w:hint="default"/>
        <w:b w:val="0"/>
        <w:i w:val="0"/>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BB07A3"/>
    <w:multiLevelType w:val="multilevel"/>
    <w:tmpl w:val="7528F7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upperLetter"/>
      <w:lvlText w:val="%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35FA6DC5"/>
    <w:multiLevelType w:val="multilevel"/>
    <w:tmpl w:val="9DAEB898"/>
    <w:lvl w:ilvl="0">
      <w:start w:val="1"/>
      <w:numFmt w:val="decimal"/>
      <w:lvlText w:val="%1."/>
      <w:lvlJc w:val="left"/>
      <w:pPr>
        <w:ind w:left="927" w:hanging="360"/>
      </w:pPr>
      <w:rPr>
        <w:b/>
        <w:bCs/>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3B1F58D3"/>
    <w:multiLevelType w:val="hybridMultilevel"/>
    <w:tmpl w:val="37260F44"/>
    <w:lvl w:ilvl="0" w:tplc="4009001B">
      <w:start w:val="1"/>
      <w:numFmt w:val="lowerRoman"/>
      <w:lvlText w:val="%1."/>
      <w:lvlJc w:val="right"/>
      <w:pPr>
        <w:ind w:left="502" w:hanging="360"/>
      </w:pPr>
      <w:rPr>
        <w:rFonts w:hint="default"/>
        <w:b w:val="0"/>
        <w:i/>
        <w:iCs/>
      </w:r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9" w15:restartNumberingAfterBreak="0">
    <w:nsid w:val="412854A2"/>
    <w:multiLevelType w:val="hybridMultilevel"/>
    <w:tmpl w:val="31F60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19D64DC"/>
    <w:multiLevelType w:val="multilevel"/>
    <w:tmpl w:val="4A96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290494A"/>
    <w:multiLevelType w:val="hybridMultilevel"/>
    <w:tmpl w:val="A57C16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3270029"/>
    <w:multiLevelType w:val="hybridMultilevel"/>
    <w:tmpl w:val="B4CCA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6F617AE"/>
    <w:multiLevelType w:val="multilevel"/>
    <w:tmpl w:val="5472FDC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534D0117"/>
    <w:multiLevelType w:val="hybridMultilevel"/>
    <w:tmpl w:val="6554C69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7"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59625C39"/>
    <w:multiLevelType w:val="hybridMultilevel"/>
    <w:tmpl w:val="0CBA96A0"/>
    <w:lvl w:ilvl="0" w:tplc="5B006476">
      <w:numFmt w:val="bullet"/>
      <w:lvlText w:val=""/>
      <w:lvlJc w:val="left"/>
      <w:pPr>
        <w:ind w:left="720" w:hanging="360"/>
      </w:pPr>
      <w:rPr>
        <w:rFonts w:ascii="Symbol" w:eastAsiaTheme="minorHAns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C5C1124"/>
    <w:multiLevelType w:val="hybridMultilevel"/>
    <w:tmpl w:val="71E00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5F2007A2"/>
    <w:multiLevelType w:val="hybridMultilevel"/>
    <w:tmpl w:val="68864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BF612D2"/>
    <w:multiLevelType w:val="hybridMultilevel"/>
    <w:tmpl w:val="6FD80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56B5B68"/>
    <w:multiLevelType w:val="hybridMultilevel"/>
    <w:tmpl w:val="BB647E6A"/>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35222093">
    <w:abstractNumId w:val="37"/>
  </w:num>
  <w:num w:numId="2" w16cid:durableId="1686247651">
    <w:abstractNumId w:val="15"/>
  </w:num>
  <w:num w:numId="3" w16cid:durableId="1951663704">
    <w:abstractNumId w:val="10"/>
  </w:num>
  <w:num w:numId="4" w16cid:durableId="1604605448">
    <w:abstractNumId w:val="43"/>
  </w:num>
  <w:num w:numId="5" w16cid:durableId="1640643696">
    <w:abstractNumId w:val="17"/>
  </w:num>
  <w:num w:numId="6" w16cid:durableId="1075472557">
    <w:abstractNumId w:val="27"/>
  </w:num>
  <w:num w:numId="7" w16cid:durableId="419107681">
    <w:abstractNumId w:val="35"/>
  </w:num>
  <w:num w:numId="8" w16cid:durableId="970405954">
    <w:abstractNumId w:val="9"/>
  </w:num>
  <w:num w:numId="9" w16cid:durableId="531042567">
    <w:abstractNumId w:val="7"/>
  </w:num>
  <w:num w:numId="10" w16cid:durableId="585727169">
    <w:abstractNumId w:val="6"/>
  </w:num>
  <w:num w:numId="11" w16cid:durableId="1201088877">
    <w:abstractNumId w:val="5"/>
  </w:num>
  <w:num w:numId="12" w16cid:durableId="1120077034">
    <w:abstractNumId w:val="4"/>
  </w:num>
  <w:num w:numId="13" w16cid:durableId="1925726189">
    <w:abstractNumId w:val="8"/>
  </w:num>
  <w:num w:numId="14" w16cid:durableId="271982629">
    <w:abstractNumId w:val="3"/>
  </w:num>
  <w:num w:numId="15" w16cid:durableId="2104721321">
    <w:abstractNumId w:val="2"/>
  </w:num>
  <w:num w:numId="16" w16cid:durableId="361396409">
    <w:abstractNumId w:val="1"/>
  </w:num>
  <w:num w:numId="17" w16cid:durableId="1443306652">
    <w:abstractNumId w:val="0"/>
  </w:num>
  <w:num w:numId="18" w16cid:durableId="1927615830">
    <w:abstractNumId w:val="21"/>
  </w:num>
  <w:num w:numId="19" w16cid:durableId="2088067781">
    <w:abstractNumId w:val="22"/>
  </w:num>
  <w:num w:numId="20" w16cid:durableId="326789919">
    <w:abstractNumId w:val="40"/>
  </w:num>
  <w:num w:numId="21" w16cid:durableId="1860583172">
    <w:abstractNumId w:val="33"/>
  </w:num>
  <w:num w:numId="22" w16cid:durableId="1087531419">
    <w:abstractNumId w:val="13"/>
  </w:num>
  <w:num w:numId="23" w16cid:durableId="739716051">
    <w:abstractNumId w:val="45"/>
  </w:num>
  <w:num w:numId="24" w16cid:durableId="1583485280">
    <w:abstractNumId w:val="34"/>
  </w:num>
  <w:num w:numId="25" w16cid:durableId="1237671255">
    <w:abstractNumId w:val="25"/>
  </w:num>
  <w:num w:numId="26" w16cid:durableId="174000222">
    <w:abstractNumId w:val="24"/>
  </w:num>
  <w:num w:numId="27" w16cid:durableId="697857056">
    <w:abstractNumId w:val="20"/>
  </w:num>
  <w:num w:numId="28" w16cid:durableId="358745605">
    <w:abstractNumId w:val="23"/>
  </w:num>
  <w:num w:numId="29" w16cid:durableId="906568510">
    <w:abstractNumId w:val="30"/>
  </w:num>
  <w:num w:numId="30" w16cid:durableId="1600793701">
    <w:abstractNumId w:val="39"/>
  </w:num>
  <w:num w:numId="31" w16cid:durableId="1957591309">
    <w:abstractNumId w:val="16"/>
  </w:num>
  <w:num w:numId="32" w16cid:durableId="121659459">
    <w:abstractNumId w:val="28"/>
  </w:num>
  <w:num w:numId="33" w16cid:durableId="1084953073">
    <w:abstractNumId w:val="12"/>
  </w:num>
  <w:num w:numId="34" w16cid:durableId="234366765">
    <w:abstractNumId w:val="38"/>
  </w:num>
  <w:num w:numId="35" w16cid:durableId="1996832690">
    <w:abstractNumId w:val="31"/>
  </w:num>
  <w:num w:numId="36" w16cid:durableId="1585722154">
    <w:abstractNumId w:val="11"/>
  </w:num>
  <w:num w:numId="37" w16cid:durableId="1960986004">
    <w:abstractNumId w:val="44"/>
  </w:num>
  <w:num w:numId="38" w16cid:durableId="212345466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32089957">
    <w:abstractNumId w:val="29"/>
  </w:num>
  <w:num w:numId="40" w16cid:durableId="412820594">
    <w:abstractNumId w:val="41"/>
  </w:num>
  <w:num w:numId="41" w16cid:durableId="330447261">
    <w:abstractNumId w:val="14"/>
  </w:num>
  <w:num w:numId="42" w16cid:durableId="2128352489">
    <w:abstractNumId w:val="36"/>
  </w:num>
  <w:num w:numId="43" w16cid:durableId="1119911850">
    <w:abstractNumId w:val="42"/>
  </w:num>
  <w:num w:numId="44" w16cid:durableId="1584217989">
    <w:abstractNumId w:val="19"/>
  </w:num>
  <w:num w:numId="45" w16cid:durableId="1806434457">
    <w:abstractNumId w:val="18"/>
  </w:num>
  <w:num w:numId="46" w16cid:durableId="6025709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E8A"/>
    <w:rsid w:val="00017AF8"/>
    <w:rsid w:val="000252E4"/>
    <w:rsid w:val="0005765B"/>
    <w:rsid w:val="000667D5"/>
    <w:rsid w:val="00085F54"/>
    <w:rsid w:val="000C16C7"/>
    <w:rsid w:val="000D6B2C"/>
    <w:rsid w:val="000E6036"/>
    <w:rsid w:val="000F3026"/>
    <w:rsid w:val="00101E11"/>
    <w:rsid w:val="00110557"/>
    <w:rsid w:val="001338C9"/>
    <w:rsid w:val="00173C56"/>
    <w:rsid w:val="001929FA"/>
    <w:rsid w:val="001B6E86"/>
    <w:rsid w:val="001D1023"/>
    <w:rsid w:val="001E29EB"/>
    <w:rsid w:val="002111E6"/>
    <w:rsid w:val="00216181"/>
    <w:rsid w:val="002473C7"/>
    <w:rsid w:val="00265D7D"/>
    <w:rsid w:val="00272D3F"/>
    <w:rsid w:val="002F798F"/>
    <w:rsid w:val="0031198C"/>
    <w:rsid w:val="003170F0"/>
    <w:rsid w:val="00332003"/>
    <w:rsid w:val="00360E8A"/>
    <w:rsid w:val="00370FC5"/>
    <w:rsid w:val="003710DD"/>
    <w:rsid w:val="003B0C1F"/>
    <w:rsid w:val="003B4051"/>
    <w:rsid w:val="00415AE9"/>
    <w:rsid w:val="00421DD8"/>
    <w:rsid w:val="004540F4"/>
    <w:rsid w:val="00481B29"/>
    <w:rsid w:val="00483AFC"/>
    <w:rsid w:val="004925D7"/>
    <w:rsid w:val="004E22A6"/>
    <w:rsid w:val="004F419B"/>
    <w:rsid w:val="004F5C2B"/>
    <w:rsid w:val="00514C4F"/>
    <w:rsid w:val="00522591"/>
    <w:rsid w:val="00564612"/>
    <w:rsid w:val="00571690"/>
    <w:rsid w:val="0060628B"/>
    <w:rsid w:val="00611CE4"/>
    <w:rsid w:val="00622857"/>
    <w:rsid w:val="00645252"/>
    <w:rsid w:val="00661D81"/>
    <w:rsid w:val="0066370E"/>
    <w:rsid w:val="006A01B8"/>
    <w:rsid w:val="006D3D74"/>
    <w:rsid w:val="00722BDE"/>
    <w:rsid w:val="00727D67"/>
    <w:rsid w:val="007354CD"/>
    <w:rsid w:val="0074379A"/>
    <w:rsid w:val="00751FAB"/>
    <w:rsid w:val="00767FA7"/>
    <w:rsid w:val="00775ABA"/>
    <w:rsid w:val="00776A13"/>
    <w:rsid w:val="0078779D"/>
    <w:rsid w:val="00790E94"/>
    <w:rsid w:val="007A2D32"/>
    <w:rsid w:val="007D228C"/>
    <w:rsid w:val="00800230"/>
    <w:rsid w:val="00821FF6"/>
    <w:rsid w:val="008270D5"/>
    <w:rsid w:val="0083569A"/>
    <w:rsid w:val="00864812"/>
    <w:rsid w:val="00867D8B"/>
    <w:rsid w:val="00884E68"/>
    <w:rsid w:val="008A7308"/>
    <w:rsid w:val="008F40EC"/>
    <w:rsid w:val="0090482F"/>
    <w:rsid w:val="0094360E"/>
    <w:rsid w:val="009F3842"/>
    <w:rsid w:val="00A46111"/>
    <w:rsid w:val="00A531FE"/>
    <w:rsid w:val="00A736A6"/>
    <w:rsid w:val="00A737B2"/>
    <w:rsid w:val="00A9204E"/>
    <w:rsid w:val="00AE42FC"/>
    <w:rsid w:val="00B06DAD"/>
    <w:rsid w:val="00B07E6A"/>
    <w:rsid w:val="00B254D5"/>
    <w:rsid w:val="00B56DD2"/>
    <w:rsid w:val="00B5707C"/>
    <w:rsid w:val="00B96200"/>
    <w:rsid w:val="00B9740C"/>
    <w:rsid w:val="00BD4BE7"/>
    <w:rsid w:val="00BE3F12"/>
    <w:rsid w:val="00BF1D43"/>
    <w:rsid w:val="00C00A55"/>
    <w:rsid w:val="00C01176"/>
    <w:rsid w:val="00C07A4A"/>
    <w:rsid w:val="00C13144"/>
    <w:rsid w:val="00C201DD"/>
    <w:rsid w:val="00C455D7"/>
    <w:rsid w:val="00C45930"/>
    <w:rsid w:val="00C57AD3"/>
    <w:rsid w:val="00C728E3"/>
    <w:rsid w:val="00C82BC0"/>
    <w:rsid w:val="00CC1E2D"/>
    <w:rsid w:val="00CD1E5C"/>
    <w:rsid w:val="00CD328D"/>
    <w:rsid w:val="00D07B4C"/>
    <w:rsid w:val="00D20146"/>
    <w:rsid w:val="00D23548"/>
    <w:rsid w:val="00D32000"/>
    <w:rsid w:val="00D336A0"/>
    <w:rsid w:val="00D504A7"/>
    <w:rsid w:val="00D73463"/>
    <w:rsid w:val="00DB0061"/>
    <w:rsid w:val="00E15A4A"/>
    <w:rsid w:val="00E26ACA"/>
    <w:rsid w:val="00E34DDC"/>
    <w:rsid w:val="00E37ED2"/>
    <w:rsid w:val="00E54B8A"/>
    <w:rsid w:val="00E82B2B"/>
    <w:rsid w:val="00EC66B2"/>
    <w:rsid w:val="00F11DE1"/>
    <w:rsid w:val="00F41136"/>
    <w:rsid w:val="00F47251"/>
    <w:rsid w:val="00F63C7E"/>
    <w:rsid w:val="00FA09F9"/>
    <w:rsid w:val="00FB1AE6"/>
    <w:rsid w:val="00FC4EE3"/>
    <w:rsid w:val="00FF7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C21DC"/>
  <w15:chartTrackingRefBased/>
  <w15:docId w15:val="{BFFBEAFC-7116-4958-99E1-86C18066C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A3F"/>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eastAsia="Calibri"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195">
      <w:bodyDiv w:val="1"/>
      <w:marLeft w:val="0"/>
      <w:marRight w:val="0"/>
      <w:marTop w:val="0"/>
      <w:marBottom w:val="0"/>
      <w:divBdr>
        <w:top w:val="none" w:sz="0" w:space="0" w:color="auto"/>
        <w:left w:val="none" w:sz="0" w:space="0" w:color="auto"/>
        <w:bottom w:val="none" w:sz="0" w:space="0" w:color="auto"/>
        <w:right w:val="none" w:sz="0" w:space="0" w:color="auto"/>
      </w:divBdr>
    </w:div>
    <w:div w:id="194657150">
      <w:bodyDiv w:val="1"/>
      <w:marLeft w:val="0"/>
      <w:marRight w:val="0"/>
      <w:marTop w:val="0"/>
      <w:marBottom w:val="0"/>
      <w:divBdr>
        <w:top w:val="none" w:sz="0" w:space="0" w:color="auto"/>
        <w:left w:val="none" w:sz="0" w:space="0" w:color="auto"/>
        <w:bottom w:val="none" w:sz="0" w:space="0" w:color="auto"/>
        <w:right w:val="none" w:sz="0" w:space="0" w:color="auto"/>
      </w:divBdr>
    </w:div>
    <w:div w:id="252588551">
      <w:bodyDiv w:val="1"/>
      <w:marLeft w:val="0"/>
      <w:marRight w:val="0"/>
      <w:marTop w:val="0"/>
      <w:marBottom w:val="0"/>
      <w:divBdr>
        <w:top w:val="none" w:sz="0" w:space="0" w:color="auto"/>
        <w:left w:val="none" w:sz="0" w:space="0" w:color="auto"/>
        <w:bottom w:val="none" w:sz="0" w:space="0" w:color="auto"/>
        <w:right w:val="none" w:sz="0" w:space="0" w:color="auto"/>
      </w:divBdr>
    </w:div>
    <w:div w:id="408506438">
      <w:bodyDiv w:val="1"/>
      <w:marLeft w:val="0"/>
      <w:marRight w:val="0"/>
      <w:marTop w:val="0"/>
      <w:marBottom w:val="0"/>
      <w:divBdr>
        <w:top w:val="none" w:sz="0" w:space="0" w:color="auto"/>
        <w:left w:val="none" w:sz="0" w:space="0" w:color="auto"/>
        <w:bottom w:val="none" w:sz="0" w:space="0" w:color="auto"/>
        <w:right w:val="none" w:sz="0" w:space="0" w:color="auto"/>
      </w:divBdr>
    </w:div>
    <w:div w:id="471943935">
      <w:bodyDiv w:val="1"/>
      <w:marLeft w:val="0"/>
      <w:marRight w:val="0"/>
      <w:marTop w:val="0"/>
      <w:marBottom w:val="0"/>
      <w:divBdr>
        <w:top w:val="none" w:sz="0" w:space="0" w:color="auto"/>
        <w:left w:val="none" w:sz="0" w:space="0" w:color="auto"/>
        <w:bottom w:val="none" w:sz="0" w:space="0" w:color="auto"/>
        <w:right w:val="none" w:sz="0" w:space="0" w:color="auto"/>
      </w:divBdr>
    </w:div>
    <w:div w:id="494953230">
      <w:bodyDiv w:val="1"/>
      <w:marLeft w:val="0"/>
      <w:marRight w:val="0"/>
      <w:marTop w:val="0"/>
      <w:marBottom w:val="0"/>
      <w:divBdr>
        <w:top w:val="none" w:sz="0" w:space="0" w:color="auto"/>
        <w:left w:val="none" w:sz="0" w:space="0" w:color="auto"/>
        <w:bottom w:val="none" w:sz="0" w:space="0" w:color="auto"/>
        <w:right w:val="none" w:sz="0" w:space="0" w:color="auto"/>
      </w:divBdr>
    </w:div>
    <w:div w:id="502621932">
      <w:bodyDiv w:val="1"/>
      <w:marLeft w:val="0"/>
      <w:marRight w:val="0"/>
      <w:marTop w:val="0"/>
      <w:marBottom w:val="0"/>
      <w:divBdr>
        <w:top w:val="none" w:sz="0" w:space="0" w:color="auto"/>
        <w:left w:val="none" w:sz="0" w:space="0" w:color="auto"/>
        <w:bottom w:val="none" w:sz="0" w:space="0" w:color="auto"/>
        <w:right w:val="none" w:sz="0" w:space="0" w:color="auto"/>
      </w:divBdr>
    </w:div>
    <w:div w:id="793405149">
      <w:bodyDiv w:val="1"/>
      <w:marLeft w:val="0"/>
      <w:marRight w:val="0"/>
      <w:marTop w:val="0"/>
      <w:marBottom w:val="0"/>
      <w:divBdr>
        <w:top w:val="none" w:sz="0" w:space="0" w:color="auto"/>
        <w:left w:val="none" w:sz="0" w:space="0" w:color="auto"/>
        <w:bottom w:val="none" w:sz="0" w:space="0" w:color="auto"/>
        <w:right w:val="none" w:sz="0" w:space="0" w:color="auto"/>
      </w:divBdr>
    </w:div>
    <w:div w:id="826673654">
      <w:bodyDiv w:val="1"/>
      <w:marLeft w:val="0"/>
      <w:marRight w:val="0"/>
      <w:marTop w:val="0"/>
      <w:marBottom w:val="0"/>
      <w:divBdr>
        <w:top w:val="none" w:sz="0" w:space="0" w:color="auto"/>
        <w:left w:val="none" w:sz="0" w:space="0" w:color="auto"/>
        <w:bottom w:val="none" w:sz="0" w:space="0" w:color="auto"/>
        <w:right w:val="none" w:sz="0" w:space="0" w:color="auto"/>
      </w:divBdr>
    </w:div>
    <w:div w:id="837693160">
      <w:bodyDiv w:val="1"/>
      <w:marLeft w:val="0"/>
      <w:marRight w:val="0"/>
      <w:marTop w:val="0"/>
      <w:marBottom w:val="0"/>
      <w:divBdr>
        <w:top w:val="none" w:sz="0" w:space="0" w:color="auto"/>
        <w:left w:val="none" w:sz="0" w:space="0" w:color="auto"/>
        <w:bottom w:val="none" w:sz="0" w:space="0" w:color="auto"/>
        <w:right w:val="none" w:sz="0" w:space="0" w:color="auto"/>
      </w:divBdr>
    </w:div>
    <w:div w:id="998381542">
      <w:bodyDiv w:val="1"/>
      <w:marLeft w:val="0"/>
      <w:marRight w:val="0"/>
      <w:marTop w:val="0"/>
      <w:marBottom w:val="0"/>
      <w:divBdr>
        <w:top w:val="none" w:sz="0" w:space="0" w:color="auto"/>
        <w:left w:val="none" w:sz="0" w:space="0" w:color="auto"/>
        <w:bottom w:val="none" w:sz="0" w:space="0" w:color="auto"/>
        <w:right w:val="none" w:sz="0" w:space="0" w:color="auto"/>
      </w:divBdr>
    </w:div>
    <w:div w:id="1041596064">
      <w:bodyDiv w:val="1"/>
      <w:marLeft w:val="0"/>
      <w:marRight w:val="0"/>
      <w:marTop w:val="0"/>
      <w:marBottom w:val="0"/>
      <w:divBdr>
        <w:top w:val="none" w:sz="0" w:space="0" w:color="auto"/>
        <w:left w:val="none" w:sz="0" w:space="0" w:color="auto"/>
        <w:bottom w:val="none" w:sz="0" w:space="0" w:color="auto"/>
        <w:right w:val="none" w:sz="0" w:space="0" w:color="auto"/>
      </w:divBdr>
    </w:div>
    <w:div w:id="1092512267">
      <w:bodyDiv w:val="1"/>
      <w:marLeft w:val="0"/>
      <w:marRight w:val="0"/>
      <w:marTop w:val="0"/>
      <w:marBottom w:val="0"/>
      <w:divBdr>
        <w:top w:val="none" w:sz="0" w:space="0" w:color="auto"/>
        <w:left w:val="none" w:sz="0" w:space="0" w:color="auto"/>
        <w:bottom w:val="none" w:sz="0" w:space="0" w:color="auto"/>
        <w:right w:val="none" w:sz="0" w:space="0" w:color="auto"/>
      </w:divBdr>
    </w:div>
    <w:div w:id="1163274345">
      <w:bodyDiv w:val="1"/>
      <w:marLeft w:val="0"/>
      <w:marRight w:val="0"/>
      <w:marTop w:val="0"/>
      <w:marBottom w:val="0"/>
      <w:divBdr>
        <w:top w:val="none" w:sz="0" w:space="0" w:color="auto"/>
        <w:left w:val="none" w:sz="0" w:space="0" w:color="auto"/>
        <w:bottom w:val="none" w:sz="0" w:space="0" w:color="auto"/>
        <w:right w:val="none" w:sz="0" w:space="0" w:color="auto"/>
      </w:divBdr>
    </w:div>
    <w:div w:id="1164247269">
      <w:bodyDiv w:val="1"/>
      <w:marLeft w:val="0"/>
      <w:marRight w:val="0"/>
      <w:marTop w:val="0"/>
      <w:marBottom w:val="0"/>
      <w:divBdr>
        <w:top w:val="none" w:sz="0" w:space="0" w:color="auto"/>
        <w:left w:val="none" w:sz="0" w:space="0" w:color="auto"/>
        <w:bottom w:val="none" w:sz="0" w:space="0" w:color="auto"/>
        <w:right w:val="none" w:sz="0" w:space="0" w:color="auto"/>
      </w:divBdr>
    </w:div>
    <w:div w:id="1199007820">
      <w:bodyDiv w:val="1"/>
      <w:marLeft w:val="0"/>
      <w:marRight w:val="0"/>
      <w:marTop w:val="0"/>
      <w:marBottom w:val="0"/>
      <w:divBdr>
        <w:top w:val="none" w:sz="0" w:space="0" w:color="auto"/>
        <w:left w:val="none" w:sz="0" w:space="0" w:color="auto"/>
        <w:bottom w:val="none" w:sz="0" w:space="0" w:color="auto"/>
        <w:right w:val="none" w:sz="0" w:space="0" w:color="auto"/>
      </w:divBdr>
    </w:div>
    <w:div w:id="1427075680">
      <w:bodyDiv w:val="1"/>
      <w:marLeft w:val="0"/>
      <w:marRight w:val="0"/>
      <w:marTop w:val="0"/>
      <w:marBottom w:val="0"/>
      <w:divBdr>
        <w:top w:val="none" w:sz="0" w:space="0" w:color="auto"/>
        <w:left w:val="none" w:sz="0" w:space="0" w:color="auto"/>
        <w:bottom w:val="none" w:sz="0" w:space="0" w:color="auto"/>
        <w:right w:val="none" w:sz="0" w:space="0" w:color="auto"/>
      </w:divBdr>
    </w:div>
    <w:div w:id="1575121337">
      <w:bodyDiv w:val="1"/>
      <w:marLeft w:val="0"/>
      <w:marRight w:val="0"/>
      <w:marTop w:val="0"/>
      <w:marBottom w:val="0"/>
      <w:divBdr>
        <w:top w:val="none" w:sz="0" w:space="0" w:color="auto"/>
        <w:left w:val="none" w:sz="0" w:space="0" w:color="auto"/>
        <w:bottom w:val="none" w:sz="0" w:space="0" w:color="auto"/>
        <w:right w:val="none" w:sz="0" w:space="0" w:color="auto"/>
      </w:divBdr>
    </w:div>
    <w:div w:id="1600675103">
      <w:bodyDiv w:val="1"/>
      <w:marLeft w:val="0"/>
      <w:marRight w:val="0"/>
      <w:marTop w:val="0"/>
      <w:marBottom w:val="0"/>
      <w:divBdr>
        <w:top w:val="none" w:sz="0" w:space="0" w:color="auto"/>
        <w:left w:val="none" w:sz="0" w:space="0" w:color="auto"/>
        <w:bottom w:val="none" w:sz="0" w:space="0" w:color="auto"/>
        <w:right w:val="none" w:sz="0" w:space="0" w:color="auto"/>
      </w:divBdr>
    </w:div>
    <w:div w:id="1607929860">
      <w:bodyDiv w:val="1"/>
      <w:marLeft w:val="0"/>
      <w:marRight w:val="0"/>
      <w:marTop w:val="0"/>
      <w:marBottom w:val="0"/>
      <w:divBdr>
        <w:top w:val="none" w:sz="0" w:space="0" w:color="auto"/>
        <w:left w:val="none" w:sz="0" w:space="0" w:color="auto"/>
        <w:bottom w:val="none" w:sz="0" w:space="0" w:color="auto"/>
        <w:right w:val="none" w:sz="0" w:space="0" w:color="auto"/>
      </w:divBdr>
    </w:div>
    <w:div w:id="1623726156">
      <w:bodyDiv w:val="1"/>
      <w:marLeft w:val="0"/>
      <w:marRight w:val="0"/>
      <w:marTop w:val="0"/>
      <w:marBottom w:val="0"/>
      <w:divBdr>
        <w:top w:val="none" w:sz="0" w:space="0" w:color="auto"/>
        <w:left w:val="none" w:sz="0" w:space="0" w:color="auto"/>
        <w:bottom w:val="none" w:sz="0" w:space="0" w:color="auto"/>
        <w:right w:val="none" w:sz="0" w:space="0" w:color="auto"/>
      </w:divBdr>
    </w:div>
    <w:div w:id="1659335913">
      <w:bodyDiv w:val="1"/>
      <w:marLeft w:val="0"/>
      <w:marRight w:val="0"/>
      <w:marTop w:val="0"/>
      <w:marBottom w:val="0"/>
      <w:divBdr>
        <w:top w:val="none" w:sz="0" w:space="0" w:color="auto"/>
        <w:left w:val="none" w:sz="0" w:space="0" w:color="auto"/>
        <w:bottom w:val="none" w:sz="0" w:space="0" w:color="auto"/>
        <w:right w:val="none" w:sz="0" w:space="0" w:color="auto"/>
      </w:divBdr>
    </w:div>
    <w:div w:id="179463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u%20Prasad\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2</TotalTime>
  <Pages>17</Pages>
  <Words>2099</Words>
  <Characters>11968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Prasad</dc:creator>
  <cp:keywords/>
  <dc:description/>
  <cp:lastModifiedBy>Yogesh Thakur</cp:lastModifiedBy>
  <cp:revision>2</cp:revision>
  <cp:lastPrinted>2023-12-11T03:33:00Z</cp:lastPrinted>
  <dcterms:created xsi:type="dcterms:W3CDTF">2023-12-11T03:34:00Z</dcterms:created>
  <dcterms:modified xsi:type="dcterms:W3CDTF">2023-12-11T03:34:00Z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